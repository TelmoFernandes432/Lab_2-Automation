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3FE6" w14:textId="03D3BBBD" w:rsidR="0034153E" w:rsidRPr="0034153E" w:rsidRDefault="0034153E" w:rsidP="0034153E">
      <w:pPr>
        <w:pStyle w:val="Ttulo2"/>
        <w:rPr>
          <w:b/>
          <w:bCs/>
          <w:sz w:val="32"/>
          <w:szCs w:val="32"/>
        </w:rPr>
      </w:pPr>
      <w:r w:rsidRPr="0034153E">
        <w:rPr>
          <w:b/>
          <w:bCs/>
          <w:sz w:val="32"/>
          <w:szCs w:val="32"/>
        </w:rPr>
        <w:t>Laboratórios Integrados II (MEEC)</w:t>
      </w:r>
      <w:r>
        <w:rPr>
          <w:b/>
          <w:bCs/>
          <w:sz w:val="32"/>
          <w:szCs w:val="32"/>
        </w:rPr>
        <w:t xml:space="preserve"> – Grupo 2</w:t>
      </w:r>
    </w:p>
    <w:p w14:paraId="2F627AC8" w14:textId="6039FE35" w:rsidR="00934E9A" w:rsidRPr="008A36BD" w:rsidRDefault="00000000">
      <w:pPr>
        <w:pStyle w:val="Ttulo2"/>
        <w:rPr>
          <w:lang w:val="pt-BR"/>
        </w:rPr>
      </w:pPr>
      <w:sdt>
        <w:sdtPr>
          <w:rPr>
            <w:lang w:val="pt-BR"/>
          </w:rPr>
          <w:alias w:val="Atas da reunião:"/>
          <w:tag w:val="Atas da reunião:"/>
          <w:id w:val="-953250788"/>
          <w:placeholder>
            <w:docPart w:val="A4EB9BFE64B543C2AB55E70D52F57262"/>
          </w:placeholder>
          <w:temporary/>
          <w:showingPlcHdr/>
          <w15:appearance w15:val="hidden"/>
        </w:sdtPr>
        <w:sdtContent>
          <w:r w:rsidR="006B1778" w:rsidRPr="008A36BD">
            <w:rPr>
              <w:lang w:val="pt-BR" w:bidi="pt-BR"/>
            </w:rPr>
            <w:t>Ata da reunião</w:t>
          </w:r>
        </w:sdtContent>
      </w:sdt>
    </w:p>
    <w:p w14:paraId="700D0B8B" w14:textId="400A4175" w:rsidR="00934E9A" w:rsidRPr="008A36BD" w:rsidRDefault="00000000">
      <w:pPr>
        <w:pStyle w:val="Data"/>
        <w:rPr>
          <w:lang w:val="pt-BR"/>
        </w:rPr>
      </w:pPr>
      <w:sdt>
        <w:sdtPr>
          <w:rPr>
            <w:lang w:val="pt-BR"/>
          </w:rPr>
          <w:alias w:val="Insira a data da reunião:"/>
          <w:tag w:val=""/>
          <w:id w:val="373818028"/>
          <w:placeholder>
            <w:docPart w:val="35E31C07B4844338BC103043F162B8A9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Content>
          <w:r w:rsidR="0063748A">
            <w:rPr>
              <w:lang w:val="pt-BR"/>
            </w:rPr>
            <w:t>31</w:t>
          </w:r>
          <w:r w:rsidR="0034153E">
            <w:rPr>
              <w:lang w:val="pt-BR"/>
            </w:rPr>
            <w:t>/0</w:t>
          </w:r>
          <w:r w:rsidR="0063748A">
            <w:rPr>
              <w:lang w:val="pt-BR"/>
            </w:rPr>
            <w:t>5</w:t>
          </w:r>
          <w:r w:rsidR="0034153E">
            <w:rPr>
              <w:lang w:val="pt-BR"/>
            </w:rPr>
            <w:t>/2026</w:t>
          </w:r>
          <w:r w:rsidR="000E44C0">
            <w:rPr>
              <w:lang w:val="pt-BR"/>
            </w:rPr>
            <w:t xml:space="preserve"> – </w:t>
          </w:r>
          <w:r w:rsidR="00567E50">
            <w:rPr>
              <w:lang w:val="pt-BR"/>
            </w:rPr>
            <w:t>1</w:t>
          </w:r>
          <w:r w:rsidR="007C60BC">
            <w:rPr>
              <w:lang w:val="pt-BR"/>
            </w:rPr>
            <w:t>5</w:t>
          </w:r>
          <w:r w:rsidR="00567E50">
            <w:rPr>
              <w:lang w:val="pt-BR"/>
            </w:rPr>
            <w:t>:00h</w:t>
          </w:r>
        </w:sdtContent>
      </w:sdt>
    </w:p>
    <w:tbl>
      <w:tblPr>
        <w:tblW w:w="90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ista de participantes presentes e data, hora e local da reunião próxima"/>
      </w:tblPr>
      <w:tblGrid>
        <w:gridCol w:w="2070"/>
        <w:gridCol w:w="6975"/>
      </w:tblGrid>
      <w:tr w:rsidR="00934E9A" w:rsidRPr="008A36BD" w14:paraId="095DB66F" w14:textId="77777777" w:rsidTr="00226349">
        <w:sdt>
          <w:sdtPr>
            <w:rPr>
              <w:lang w:val="pt-BR"/>
            </w:rPr>
            <w:alias w:val="Presenças:"/>
            <w:tag w:val="Presenças:"/>
            <w:id w:val="1219014275"/>
            <w:placeholder>
              <w:docPart w:val="B3019E041D1B4EDBB46438B4581445AF"/>
            </w:placeholder>
            <w:temporary/>
            <w:showingPlcHdr/>
            <w15:appearance w15:val="hidden"/>
          </w:sdtPr>
          <w:sdtContent>
            <w:tc>
              <w:tcPr>
                <w:tcW w:w="2070" w:type="dxa"/>
              </w:tcPr>
              <w:p w14:paraId="3F80B8E0" w14:textId="77777777" w:rsidR="00934E9A" w:rsidRPr="008A36BD" w:rsidRDefault="006B1778">
                <w:pPr>
                  <w:pStyle w:val="SemEspaamento"/>
                  <w:rPr>
                    <w:lang w:val="pt-BR"/>
                  </w:rPr>
                </w:pPr>
                <w:r w:rsidRPr="008A36BD">
                  <w:rPr>
                    <w:lang w:val="pt-BR" w:bidi="pt-BR"/>
                  </w:rPr>
                  <w:t>Presenças:</w:t>
                </w:r>
              </w:p>
            </w:tc>
          </w:sdtContent>
        </w:sdt>
        <w:tc>
          <w:tcPr>
            <w:tcW w:w="6975" w:type="dxa"/>
          </w:tcPr>
          <w:p w14:paraId="48413A13" w14:textId="67C6EBBE" w:rsidR="00934E9A" w:rsidRPr="008A36BD" w:rsidRDefault="0034153E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>André Araujo, João Domingues, João Terroso, Telmo Fernandes</w:t>
            </w:r>
          </w:p>
        </w:tc>
      </w:tr>
      <w:tr w:rsidR="00934E9A" w:rsidRPr="008A36BD" w14:paraId="6160ACBB" w14:textId="77777777" w:rsidTr="00226349">
        <w:tc>
          <w:tcPr>
            <w:tcW w:w="2070" w:type="dxa"/>
          </w:tcPr>
          <w:p w14:paraId="6B2C7765" w14:textId="2C05EDB9" w:rsidR="00934E9A" w:rsidRPr="008A36BD" w:rsidRDefault="0034153E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>Local da reunião</w:t>
            </w:r>
          </w:p>
        </w:tc>
        <w:tc>
          <w:tcPr>
            <w:tcW w:w="6975" w:type="dxa"/>
          </w:tcPr>
          <w:p w14:paraId="23ED4AF0" w14:textId="78829262" w:rsidR="0034153E" w:rsidRPr="008A36BD" w:rsidRDefault="0034153E">
            <w:pPr>
              <w:pStyle w:val="SemEspaamento"/>
              <w:rPr>
                <w:lang w:val="pt-BR"/>
              </w:rPr>
            </w:pPr>
            <w:r>
              <w:rPr>
                <w:lang w:val="pt-BR"/>
              </w:rPr>
              <w:t>Online – Discord</w:t>
            </w:r>
          </w:p>
        </w:tc>
      </w:tr>
    </w:tbl>
    <w:p w14:paraId="37B51E8B" w14:textId="5555A055" w:rsidR="00DD7A5E" w:rsidRPr="00DD7A5E" w:rsidRDefault="0034153E" w:rsidP="00DD7A5E">
      <w:pPr>
        <w:pStyle w:val="Listanumerada"/>
        <w:rPr>
          <w:lang w:val="pt-BR"/>
        </w:rPr>
      </w:pPr>
      <w:r>
        <w:rPr>
          <w:lang w:val="pt-BR"/>
        </w:rPr>
        <w:t>Ordem de Trabalhos</w:t>
      </w:r>
    </w:p>
    <w:p w14:paraId="350B898E" w14:textId="3CCBB6E7" w:rsidR="00934E9A" w:rsidRDefault="00DD7A5E" w:rsidP="00DD7A5E">
      <w:pPr>
        <w:pStyle w:val="Avanonormal"/>
        <w:numPr>
          <w:ilvl w:val="0"/>
          <w:numId w:val="11"/>
        </w:numPr>
        <w:rPr>
          <w:lang w:val="pt-BR"/>
        </w:rPr>
      </w:pPr>
      <w:r w:rsidRPr="00DD7A5E">
        <w:rPr>
          <w:b/>
          <w:bCs/>
          <w:lang w:val="pt-BR"/>
        </w:rPr>
        <w:t>Ponto Um:</w:t>
      </w:r>
      <w:r w:rsidR="00101A0D">
        <w:rPr>
          <w:lang w:val="pt-BR"/>
        </w:rPr>
        <w:t>Verificação dos trabalhos executados</w:t>
      </w:r>
      <w:r>
        <w:rPr>
          <w:lang w:val="pt-BR"/>
        </w:rPr>
        <w:t>;</w:t>
      </w:r>
    </w:p>
    <w:p w14:paraId="0B556D1E" w14:textId="27DA8CEB" w:rsidR="00DD7A5E" w:rsidRPr="00DD7A5E" w:rsidRDefault="00DD7A5E" w:rsidP="00DD7A5E">
      <w:pPr>
        <w:pStyle w:val="Avanonormal"/>
        <w:numPr>
          <w:ilvl w:val="0"/>
          <w:numId w:val="11"/>
        </w:numPr>
        <w:rPr>
          <w:b/>
          <w:bCs/>
          <w:lang w:val="pt-BR"/>
        </w:rPr>
      </w:pPr>
      <w:r w:rsidRPr="00DD7A5E">
        <w:rPr>
          <w:b/>
          <w:bCs/>
          <w:lang w:val="pt-BR"/>
        </w:rPr>
        <w:t xml:space="preserve">Ponto Dois: </w:t>
      </w:r>
      <w:r>
        <w:rPr>
          <w:lang w:val="pt-BR"/>
        </w:rPr>
        <w:t>Discução e definição</w:t>
      </w:r>
      <w:r w:rsidR="00101A0D">
        <w:rPr>
          <w:lang w:val="pt-BR"/>
        </w:rPr>
        <w:t xml:space="preserve"> </w:t>
      </w:r>
      <w:r w:rsidR="0063748A">
        <w:rPr>
          <w:lang w:val="pt-BR"/>
        </w:rPr>
        <w:t>para alteração do projeto</w:t>
      </w:r>
      <w:r>
        <w:rPr>
          <w:lang w:val="pt-BR"/>
        </w:rPr>
        <w:t>;</w:t>
      </w:r>
    </w:p>
    <w:p w14:paraId="1B9702DC" w14:textId="4ECB8AB1" w:rsidR="00DD7A5E" w:rsidRPr="00101A0D" w:rsidRDefault="00DD7A5E" w:rsidP="00DD7A5E">
      <w:pPr>
        <w:pStyle w:val="Avanonormal"/>
        <w:numPr>
          <w:ilvl w:val="0"/>
          <w:numId w:val="11"/>
        </w:numPr>
        <w:rPr>
          <w:b/>
          <w:bCs/>
          <w:lang w:val="pt-BR"/>
        </w:rPr>
      </w:pPr>
      <w:r w:rsidRPr="00DD7A5E">
        <w:rPr>
          <w:b/>
          <w:bCs/>
          <w:lang w:val="pt-BR"/>
        </w:rPr>
        <w:t xml:space="preserve">Ponto </w:t>
      </w:r>
      <w:r>
        <w:rPr>
          <w:b/>
          <w:bCs/>
          <w:lang w:val="pt-BR"/>
        </w:rPr>
        <w:t>Três</w:t>
      </w:r>
      <w:r w:rsidRPr="00DD7A5E">
        <w:rPr>
          <w:b/>
          <w:bCs/>
          <w:lang w:val="pt-BR"/>
        </w:rPr>
        <w:t>:</w:t>
      </w:r>
      <w:r w:rsidR="00101A0D">
        <w:rPr>
          <w:b/>
          <w:bCs/>
          <w:lang w:val="pt-BR"/>
        </w:rPr>
        <w:t xml:space="preserve"> </w:t>
      </w:r>
      <w:r w:rsidR="00101A0D">
        <w:rPr>
          <w:lang w:val="pt-BR"/>
        </w:rPr>
        <w:t>Discução sobre planeamento de tarefas a executar</w:t>
      </w:r>
      <w:r w:rsidR="00567E50">
        <w:rPr>
          <w:lang w:val="pt-BR"/>
        </w:rPr>
        <w:t>;</w:t>
      </w:r>
    </w:p>
    <w:p w14:paraId="0B387097" w14:textId="49DAAC03" w:rsidR="00101A0D" w:rsidRPr="00101A0D" w:rsidRDefault="00101A0D" w:rsidP="00101A0D">
      <w:pPr>
        <w:pStyle w:val="Avanonormal"/>
        <w:numPr>
          <w:ilvl w:val="0"/>
          <w:numId w:val="11"/>
        </w:numPr>
        <w:rPr>
          <w:b/>
          <w:bCs/>
          <w:lang w:val="pt-BR"/>
        </w:rPr>
      </w:pPr>
      <w:r w:rsidRPr="00DD7A5E">
        <w:rPr>
          <w:b/>
          <w:bCs/>
          <w:lang w:val="pt-BR"/>
        </w:rPr>
        <w:t xml:space="preserve">Ponto </w:t>
      </w:r>
      <w:r>
        <w:rPr>
          <w:b/>
          <w:bCs/>
          <w:lang w:val="pt-BR"/>
        </w:rPr>
        <w:t>Quatro</w:t>
      </w:r>
      <w:r w:rsidRPr="00DD7A5E">
        <w:rPr>
          <w:b/>
          <w:bCs/>
          <w:lang w:val="pt-BR"/>
        </w:rPr>
        <w:t>:</w:t>
      </w:r>
      <w:r>
        <w:rPr>
          <w:b/>
          <w:bCs/>
          <w:lang w:val="pt-BR"/>
        </w:rPr>
        <w:t xml:space="preserve"> </w:t>
      </w:r>
      <w:r w:rsidRPr="00101A0D">
        <w:rPr>
          <w:lang w:val="pt-BR"/>
        </w:rPr>
        <w:t>Agendamento da próxima reunião.</w:t>
      </w:r>
    </w:p>
    <w:p w14:paraId="16A8E1B5" w14:textId="77777777" w:rsidR="00934E9A" w:rsidRPr="008A36BD" w:rsidRDefault="00000000">
      <w:pPr>
        <w:pStyle w:val="Listanumerada"/>
        <w:rPr>
          <w:lang w:val="pt-BR"/>
        </w:rPr>
      </w:pPr>
      <w:sdt>
        <w:sdtPr>
          <w:rPr>
            <w:lang w:val="pt-BR"/>
          </w:rPr>
          <w:alias w:val="Discussão:"/>
          <w:tag w:val="Discussão:"/>
          <w:id w:val="1971398252"/>
          <w:placeholder>
            <w:docPart w:val="93670B05230644C6AE5F0F9E728A3E17"/>
          </w:placeholder>
          <w:temporary/>
          <w:showingPlcHdr/>
          <w15:appearance w15:val="hidden"/>
        </w:sdtPr>
        <w:sdtContent>
          <w:r w:rsidR="006A2514" w:rsidRPr="008A36BD">
            <w:rPr>
              <w:lang w:val="pt-BR" w:bidi="pt-BR"/>
            </w:rPr>
            <w:t>Discussão</w:t>
          </w:r>
        </w:sdtContent>
      </w:sdt>
    </w:p>
    <w:p w14:paraId="67E79D6A" w14:textId="36C43F63" w:rsidR="00934E9A" w:rsidRDefault="00942F77">
      <w:pPr>
        <w:pStyle w:val="Avanonormal"/>
        <w:rPr>
          <w:lang w:val="pt-BR"/>
        </w:rPr>
      </w:pPr>
      <w:r>
        <w:rPr>
          <w:lang w:val="pt-BR"/>
        </w:rPr>
        <w:t xml:space="preserve">Ponto Um – </w:t>
      </w:r>
      <w:r w:rsidR="00F95A74">
        <w:rPr>
          <w:lang w:val="pt-BR"/>
        </w:rPr>
        <w:t>Verifica-se que já existe o ciclo para aplicação do robo. A lógica encontra-se finalizada, faltando apenas ligar o PLC para mandar o sinal. A lógica dos centros CNC também está finalizada.</w:t>
      </w:r>
    </w:p>
    <w:p w14:paraId="45F36B14" w14:textId="7DEAF38C" w:rsidR="00672331" w:rsidRDefault="001B5F9F" w:rsidP="00672331">
      <w:pPr>
        <w:pStyle w:val="Avanonormal"/>
        <w:rPr>
          <w:lang w:val="pt-BR"/>
        </w:rPr>
      </w:pPr>
      <w:r>
        <w:rPr>
          <w:lang w:val="pt-BR"/>
        </w:rPr>
        <w:t xml:space="preserve">Ponto Dois – </w:t>
      </w:r>
      <w:r w:rsidR="00F95A74">
        <w:rPr>
          <w:lang w:val="pt-BR"/>
        </w:rPr>
        <w:t>Discução sobre o tempo disponivel para realizar as tarefas restantes. Como o n</w:t>
      </w:r>
      <w:r w:rsidR="000842E9">
        <w:rPr>
          <w:lang w:val="pt-BR"/>
        </w:rPr>
        <w:t>ú</w:t>
      </w:r>
      <w:r w:rsidR="00F95A74">
        <w:rPr>
          <w:lang w:val="pt-BR"/>
        </w:rPr>
        <w:t xml:space="preserve">mero dos sinais era maior </w:t>
      </w:r>
      <w:r w:rsidR="000842E9">
        <w:rPr>
          <w:lang w:val="pt-BR"/>
        </w:rPr>
        <w:t>que o limite imposto</w:t>
      </w:r>
      <w:r w:rsidR="00F95A74">
        <w:rPr>
          <w:lang w:val="pt-BR"/>
        </w:rPr>
        <w:t xml:space="preserve">, decidiu-se remover algumas partes do sistema, nomeadamente </w:t>
      </w:r>
      <w:r w:rsidR="000842E9">
        <w:rPr>
          <w:lang w:val="pt-BR"/>
        </w:rPr>
        <w:t>a remoção dos stacker cranes, a remoção do segmento de sorting, incluindo as operações de montagem de tampas e bases.</w:t>
      </w:r>
    </w:p>
    <w:p w14:paraId="38121184" w14:textId="0E475006" w:rsidR="00672331" w:rsidRDefault="001B5F9F" w:rsidP="00672331">
      <w:pPr>
        <w:pStyle w:val="Avanonormal"/>
        <w:rPr>
          <w:lang w:val="pt-BR"/>
        </w:rPr>
      </w:pPr>
      <w:r>
        <w:rPr>
          <w:lang w:val="pt-BR"/>
        </w:rPr>
        <w:t xml:space="preserve">Ponto Três – </w:t>
      </w:r>
      <w:r w:rsidR="000842E9">
        <w:rPr>
          <w:lang w:val="pt-BR"/>
        </w:rPr>
        <w:t>Fica registado o descontentamento pela falta de tempo útil para terminar todas as tarefas, devido a carga de trabalho das restantes Ucs. A restante lógica deverá ser desenvolvida tendo em consideração a simplificação do projeto. O relatório será iniciado pelo João Domingues e todos os elementos vão contribuir com sua parte.</w:t>
      </w:r>
    </w:p>
    <w:p w14:paraId="465D786B" w14:textId="201E13DD" w:rsidR="000E7EBF" w:rsidRDefault="000E7EBF" w:rsidP="001B5F9F">
      <w:pPr>
        <w:pStyle w:val="Avanonormal"/>
        <w:rPr>
          <w:lang w:val="pt-BR"/>
        </w:rPr>
      </w:pPr>
      <w:r>
        <w:rPr>
          <w:lang w:val="pt-BR"/>
        </w:rPr>
        <w:t xml:space="preserve">Ponto </w:t>
      </w:r>
      <w:r w:rsidR="00101A0D">
        <w:rPr>
          <w:lang w:val="pt-BR"/>
        </w:rPr>
        <w:t>Quatro</w:t>
      </w:r>
      <w:r>
        <w:rPr>
          <w:lang w:val="pt-BR"/>
        </w:rPr>
        <w:t xml:space="preserve"> – </w:t>
      </w:r>
      <w:r w:rsidR="00204386">
        <w:rPr>
          <w:lang w:val="pt-BR"/>
        </w:rPr>
        <w:t>Não vão ser executadas mais reuniões do grupo, durante o período de reposição o grupo vai ocupar a sala de automação para desenvolver os trabalhos</w:t>
      </w:r>
      <w:r>
        <w:rPr>
          <w:lang w:val="pt-BR"/>
        </w:rPr>
        <w:t>.</w:t>
      </w:r>
    </w:p>
    <w:p w14:paraId="738E26F4" w14:textId="676F0A1D" w:rsidR="00A05EF7" w:rsidRPr="008A36BD" w:rsidRDefault="000E7EBF" w:rsidP="00C208FD">
      <w:pPr>
        <w:pStyle w:val="Avanonormal"/>
        <w:rPr>
          <w:lang w:val="pt-BR"/>
        </w:rPr>
      </w:pPr>
      <w:r>
        <w:rPr>
          <w:lang w:val="pt-BR"/>
        </w:rPr>
        <w:t>Sem mais assunto a reunião foi encerrada.</w:t>
      </w:r>
    </w:p>
    <w:sectPr w:rsidR="00A05EF7" w:rsidRPr="008A36BD" w:rsidSect="00226349">
      <w:headerReference w:type="default" r:id="rId10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9AD88" w14:textId="77777777" w:rsidR="005812C5" w:rsidRDefault="005812C5">
      <w:pPr>
        <w:spacing w:after="0" w:line="240" w:lineRule="auto"/>
      </w:pPr>
      <w:r>
        <w:separator/>
      </w:r>
    </w:p>
    <w:p w14:paraId="4CF2E1BE" w14:textId="77777777" w:rsidR="005812C5" w:rsidRDefault="005812C5"/>
  </w:endnote>
  <w:endnote w:type="continuationSeparator" w:id="0">
    <w:p w14:paraId="37402B08" w14:textId="77777777" w:rsidR="005812C5" w:rsidRDefault="005812C5">
      <w:pPr>
        <w:spacing w:after="0" w:line="240" w:lineRule="auto"/>
      </w:pPr>
      <w:r>
        <w:continuationSeparator/>
      </w:r>
    </w:p>
    <w:p w14:paraId="33BFB02B" w14:textId="77777777" w:rsidR="005812C5" w:rsidRDefault="005812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F799F" w14:textId="77777777" w:rsidR="005812C5" w:rsidRDefault="005812C5">
      <w:pPr>
        <w:spacing w:after="0" w:line="240" w:lineRule="auto"/>
      </w:pPr>
      <w:r>
        <w:separator/>
      </w:r>
    </w:p>
    <w:p w14:paraId="3F598F6B" w14:textId="77777777" w:rsidR="005812C5" w:rsidRDefault="005812C5"/>
  </w:footnote>
  <w:footnote w:type="continuationSeparator" w:id="0">
    <w:p w14:paraId="4CBD05C7" w14:textId="77777777" w:rsidR="005812C5" w:rsidRDefault="005812C5">
      <w:pPr>
        <w:spacing w:after="0" w:line="240" w:lineRule="auto"/>
      </w:pPr>
      <w:r>
        <w:continuationSeparator/>
      </w:r>
    </w:p>
    <w:p w14:paraId="0A9384B4" w14:textId="77777777" w:rsidR="005812C5" w:rsidRDefault="005812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ABD38" w14:textId="77777777" w:rsidR="00934E9A" w:rsidRDefault="00000000">
    <w:pPr>
      <w:pStyle w:val="Cabealho"/>
    </w:pPr>
    <w:sdt>
      <w:sdtPr>
        <w:alias w:val="Nome da organização:"/>
        <w:tag w:val=""/>
        <w:id w:val="-142659844"/>
        <w:placeholder>
          <w:docPart w:val="422EFDE4309B48539CC8737B74FCDA2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15:appearance w15:val="hidden"/>
        <w:text/>
      </w:sdtPr>
      <w:sdtContent>
        <w:r w:rsidR="00CB4FBB">
          <w:rPr>
            <w:lang w:val="pt-BR" w:bidi="pt-BR"/>
          </w:rPr>
          <w:t>Nome da organização</w:t>
        </w:r>
      </w:sdtContent>
    </w:sdt>
  </w:p>
  <w:p w14:paraId="0509C52B" w14:textId="4DBA272C" w:rsidR="00934E9A" w:rsidRDefault="00000000">
    <w:pPr>
      <w:pStyle w:val="Cabealho"/>
    </w:pPr>
    <w:sdt>
      <w:sdtPr>
        <w:alias w:val="Atas da reunião:"/>
        <w:tag w:val="Atas da reunião:"/>
        <w:id w:val="-1760127990"/>
        <w:placeholder>
          <w:docPart w:val="EDF4ACA034334E61B7DF36E888C4047D"/>
        </w:placeholder>
        <w:temporary/>
        <w:showingPlcHdr/>
        <w15:appearance w15:val="hidden"/>
      </w:sdtPr>
      <w:sdtContent>
        <w:r w:rsidR="00A05EF7">
          <w:rPr>
            <w:lang w:val="pt-BR" w:bidi="pt-BR"/>
          </w:rPr>
          <w:t>Atas da reunião</w:t>
        </w:r>
      </w:sdtContent>
    </w:sdt>
    <w:r w:rsidR="00A05EF7">
      <w:rPr>
        <w:lang w:val="pt-BR" w:bidi="pt-BR"/>
      </w:rPr>
      <w:t xml:space="preserve">, </w:t>
    </w:r>
    <w:sdt>
      <w:sdtPr>
        <w:alias w:val="Data:"/>
        <w:tag w:val=""/>
        <w:id w:val="-1612037418"/>
        <w:placeholder>
          <w:docPart w:val="864C01BF53EA40AD96408B12231ED949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Content>
        <w:r w:rsidR="0063748A">
          <w:t>31/05/2026 – 15:00h</w:t>
        </w:r>
      </w:sdtContent>
    </w:sdt>
  </w:p>
  <w:p w14:paraId="62DDC275" w14:textId="77777777" w:rsidR="00934E9A" w:rsidRDefault="006A6EE0">
    <w:pPr>
      <w:pStyle w:val="Cabealho"/>
    </w:pPr>
    <w:r>
      <w:rPr>
        <w:lang w:val="pt-BR" w:bidi="pt-BR"/>
      </w:rPr>
      <w:t xml:space="preserve">Página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lang w:val="pt-BR" w:bidi="pt-BR"/>
      </w:rPr>
      <w:fldChar w:fldCharType="separate"/>
    </w:r>
    <w:r w:rsidR="00E45BB9">
      <w:rPr>
        <w:noProof/>
        <w:lang w:val="pt-BR" w:bidi="pt-BR"/>
      </w:rPr>
      <w:t>2</w:t>
    </w:r>
    <w:r>
      <w:rPr>
        <w:noProof/>
        <w:lang w:val="pt-BR" w:bidi="pt-B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0E51BC"/>
    <w:lvl w:ilvl="0">
      <w:start w:val="1"/>
      <w:numFmt w:val="decimal"/>
      <w:pStyle w:val="Lista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9AA3B0"/>
    <w:lvl w:ilvl="0">
      <w:start w:val="1"/>
      <w:numFmt w:val="decimal"/>
      <w:pStyle w:val="Lista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081D5E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8644DA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52E590"/>
    <w:lvl w:ilvl="0">
      <w:start w:val="1"/>
      <w:numFmt w:val="bullet"/>
      <w:pStyle w:val="Listacommarc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58459A"/>
    <w:lvl w:ilvl="0">
      <w:start w:val="1"/>
      <w:numFmt w:val="bullet"/>
      <w:pStyle w:val="Listacommarc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E623046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FA157E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EE35CA"/>
    <w:lvl w:ilvl="0">
      <w:start w:val="1"/>
      <w:numFmt w:val="decimal"/>
      <w:pStyle w:val="Listanumerada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73D083E6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9B6389A"/>
    <w:multiLevelType w:val="hybridMultilevel"/>
    <w:tmpl w:val="7206BD0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5095486">
    <w:abstractNumId w:val="8"/>
  </w:num>
  <w:num w:numId="2" w16cid:durableId="1806119333">
    <w:abstractNumId w:val="9"/>
  </w:num>
  <w:num w:numId="3" w16cid:durableId="336461902">
    <w:abstractNumId w:val="7"/>
  </w:num>
  <w:num w:numId="4" w16cid:durableId="280646673">
    <w:abstractNumId w:val="6"/>
  </w:num>
  <w:num w:numId="5" w16cid:durableId="493642084">
    <w:abstractNumId w:val="5"/>
  </w:num>
  <w:num w:numId="6" w16cid:durableId="1918006623">
    <w:abstractNumId w:val="4"/>
  </w:num>
  <w:num w:numId="7" w16cid:durableId="590241263">
    <w:abstractNumId w:val="3"/>
  </w:num>
  <w:num w:numId="8" w16cid:durableId="816268467">
    <w:abstractNumId w:val="2"/>
  </w:num>
  <w:num w:numId="9" w16cid:durableId="782698454">
    <w:abstractNumId w:val="1"/>
  </w:num>
  <w:num w:numId="10" w16cid:durableId="291524770">
    <w:abstractNumId w:val="0"/>
  </w:num>
  <w:num w:numId="11" w16cid:durableId="11605410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3E"/>
    <w:rsid w:val="00053CAE"/>
    <w:rsid w:val="00082086"/>
    <w:rsid w:val="000842E9"/>
    <w:rsid w:val="00084341"/>
    <w:rsid w:val="00096ECE"/>
    <w:rsid w:val="000E44C0"/>
    <w:rsid w:val="000E7EBF"/>
    <w:rsid w:val="00101A0D"/>
    <w:rsid w:val="0010443C"/>
    <w:rsid w:val="00164BA3"/>
    <w:rsid w:val="001B49A6"/>
    <w:rsid w:val="001B5F9F"/>
    <w:rsid w:val="00202018"/>
    <w:rsid w:val="00204386"/>
    <w:rsid w:val="002128C8"/>
    <w:rsid w:val="00217F5E"/>
    <w:rsid w:val="00226349"/>
    <w:rsid w:val="002A7720"/>
    <w:rsid w:val="002B5A3C"/>
    <w:rsid w:val="0034153E"/>
    <w:rsid w:val="0034332A"/>
    <w:rsid w:val="003C17E2"/>
    <w:rsid w:val="00416A86"/>
    <w:rsid w:val="0042182F"/>
    <w:rsid w:val="004D4719"/>
    <w:rsid w:val="004F1F57"/>
    <w:rsid w:val="00567E50"/>
    <w:rsid w:val="005812C5"/>
    <w:rsid w:val="0063748A"/>
    <w:rsid w:val="00672331"/>
    <w:rsid w:val="006A2514"/>
    <w:rsid w:val="006A6EE0"/>
    <w:rsid w:val="006B1778"/>
    <w:rsid w:val="006B674E"/>
    <w:rsid w:val="006E6AA5"/>
    <w:rsid w:val="007123B4"/>
    <w:rsid w:val="007C60BC"/>
    <w:rsid w:val="007F00D1"/>
    <w:rsid w:val="0083769E"/>
    <w:rsid w:val="00884772"/>
    <w:rsid w:val="008A36BD"/>
    <w:rsid w:val="00934E9A"/>
    <w:rsid w:val="00942F77"/>
    <w:rsid w:val="009A27A1"/>
    <w:rsid w:val="009F0A3E"/>
    <w:rsid w:val="009F1098"/>
    <w:rsid w:val="00A05EF7"/>
    <w:rsid w:val="00A7005F"/>
    <w:rsid w:val="00A8223B"/>
    <w:rsid w:val="00B273A3"/>
    <w:rsid w:val="00B4026D"/>
    <w:rsid w:val="00B408EE"/>
    <w:rsid w:val="00B93153"/>
    <w:rsid w:val="00BF438E"/>
    <w:rsid w:val="00C208FD"/>
    <w:rsid w:val="00C9192D"/>
    <w:rsid w:val="00CA0C6B"/>
    <w:rsid w:val="00CB4FBB"/>
    <w:rsid w:val="00D03E76"/>
    <w:rsid w:val="00DD7A5E"/>
    <w:rsid w:val="00E31AB2"/>
    <w:rsid w:val="00E45BB9"/>
    <w:rsid w:val="00E81D49"/>
    <w:rsid w:val="00EB10DA"/>
    <w:rsid w:val="00EB5064"/>
    <w:rsid w:val="00F23D38"/>
    <w:rsid w:val="00F95A74"/>
    <w:rsid w:val="00FA64DD"/>
    <w:rsid w:val="00FC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639AA7"/>
  <w15:chartTrackingRefBased/>
  <w15:docId w15:val="{F366E9FC-C9B6-48A8-9989-DE9F5DF2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ja-JP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88B"/>
    <w:pPr>
      <w:spacing w:before="120"/>
    </w:pPr>
    <w:rPr>
      <w:spacing w:val="4"/>
      <w:szCs w:val="20"/>
    </w:rPr>
  </w:style>
  <w:style w:type="paragraph" w:styleId="Ttulo1">
    <w:name w:val="heading 1"/>
    <w:basedOn w:val="Normal"/>
    <w:next w:val="Normal"/>
    <w:link w:val="Ttulo1Carter"/>
    <w:uiPriority w:val="9"/>
    <w:unhideWhenUsed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0443C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03E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03E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03E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03E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03E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03E7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0443C"/>
    <w:rPr>
      <w:rFonts w:asciiTheme="majorHAnsi" w:eastAsiaTheme="majorEastAsia" w:hAnsiTheme="majorHAnsi" w:cstheme="majorBidi"/>
      <w:color w:val="365F91" w:themeColor="accent1" w:themeShade="BF"/>
      <w:spacing w:val="4"/>
      <w:sz w:val="24"/>
      <w:szCs w:val="24"/>
    </w:rPr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vanonormal">
    <w:name w:val="Normal Indent"/>
    <w:basedOn w:val="Normal"/>
    <w:uiPriority w:val="1"/>
    <w:unhideWhenUsed/>
    <w:qFormat/>
    <w:pPr>
      <w:spacing w:after="120"/>
      <w:ind w:left="360"/>
    </w:pPr>
  </w:style>
  <w:style w:type="paragraph" w:styleId="Data">
    <w:name w:val="Date"/>
    <w:basedOn w:val="Normal"/>
    <w:next w:val="Normal"/>
    <w:link w:val="DataCarter"/>
    <w:uiPriority w:val="1"/>
    <w:qFormat/>
    <w:pPr>
      <w:spacing w:before="80" w:line="240" w:lineRule="auto"/>
    </w:pPr>
  </w:style>
  <w:style w:type="character" w:customStyle="1" w:styleId="DataCarter">
    <w:name w:val="Data Caráter"/>
    <w:basedOn w:val="Tipodeletrapredefinidodopargrafo"/>
    <w:link w:val="Data"/>
    <w:uiPriority w:val="1"/>
    <w:rPr>
      <w:spacing w:val="4"/>
      <w:sz w:val="22"/>
      <w:szCs w:val="20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before="0" w:after="360"/>
      <w:contextualSpacing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spacing w:val="4"/>
      <w:sz w:val="22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FC288B"/>
    <w:rPr>
      <w:color w:val="404040" w:themeColor="text1" w:themeTint="BF"/>
      <w:sz w:val="22"/>
    </w:rPr>
  </w:style>
  <w:style w:type="paragraph" w:styleId="Listanumerada">
    <w:name w:val="List Number"/>
    <w:basedOn w:val="Normal"/>
    <w:next w:val="Normal"/>
    <w:uiPriority w:val="1"/>
    <w:qFormat/>
    <w:pPr>
      <w:numPr>
        <w:numId w:val="1"/>
      </w:numPr>
      <w:spacing w:before="240" w:after="120"/>
      <w:contextualSpacing/>
    </w:pPr>
    <w:rPr>
      <w:b/>
      <w:bCs/>
    </w:rPr>
  </w:style>
  <w:style w:type="paragraph" w:styleId="SemEspaamento">
    <w:name w:val="No Spacing"/>
    <w:uiPriority w:val="1"/>
    <w:unhideWhenUsed/>
    <w:qFormat/>
    <w:pPr>
      <w:spacing w:after="0"/>
    </w:pPr>
    <w:rPr>
      <w:spacing w:val="4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03E76"/>
    <w:rPr>
      <w:rFonts w:ascii="Segoe UI" w:hAnsi="Segoe UI" w:cs="Segoe UI"/>
      <w:spacing w:val="4"/>
      <w:sz w:val="22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D03E76"/>
  </w:style>
  <w:style w:type="paragraph" w:styleId="Textodebloco">
    <w:name w:val="Block Text"/>
    <w:basedOn w:val="Normal"/>
    <w:uiPriority w:val="99"/>
    <w:semiHidden/>
    <w:unhideWhenUsed/>
    <w:rsid w:val="0010443C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D03E76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D03E76"/>
    <w:rPr>
      <w:spacing w:val="4"/>
      <w:sz w:val="22"/>
      <w:szCs w:val="20"/>
    </w:rPr>
  </w:style>
  <w:style w:type="paragraph" w:styleId="Corpodetexto2">
    <w:name w:val="Body Text 2"/>
    <w:basedOn w:val="Normal"/>
    <w:link w:val="Corpodetexto2Carter"/>
    <w:uiPriority w:val="99"/>
    <w:semiHidden/>
    <w:unhideWhenUsed/>
    <w:rsid w:val="00D03E76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D03E76"/>
    <w:rPr>
      <w:spacing w:val="4"/>
      <w:sz w:val="22"/>
      <w:szCs w:val="20"/>
    </w:rPr>
  </w:style>
  <w:style w:type="paragraph" w:styleId="Corpodetexto3">
    <w:name w:val="Body Text 3"/>
    <w:basedOn w:val="Normal"/>
    <w:link w:val="Corpodetexto3Carter"/>
    <w:uiPriority w:val="99"/>
    <w:semiHidden/>
    <w:unhideWhenUsed/>
    <w:rsid w:val="00D03E76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D03E76"/>
    <w:rPr>
      <w:spacing w:val="4"/>
      <w:sz w:val="22"/>
      <w:szCs w:val="16"/>
    </w:rPr>
  </w:style>
  <w:style w:type="paragraph" w:styleId="Primeiroavanodecorpodetexto">
    <w:name w:val="Body Text First Indent"/>
    <w:basedOn w:val="Corpodetexto"/>
    <w:link w:val="PrimeiroavanodecorpodetextoCarter"/>
    <w:uiPriority w:val="99"/>
    <w:semiHidden/>
    <w:unhideWhenUsed/>
    <w:rsid w:val="00D03E76"/>
    <w:pPr>
      <w:spacing w:after="240"/>
      <w:ind w:firstLine="360"/>
    </w:pPr>
  </w:style>
  <w:style w:type="character" w:customStyle="1" w:styleId="PrimeiroavanodecorpodetextoCarter">
    <w:name w:val="Primeiro avanço de corpo de texto Caráter"/>
    <w:basedOn w:val="CorpodetextoCarter"/>
    <w:link w:val="Primeiroavanodecorpodetexto"/>
    <w:uiPriority w:val="99"/>
    <w:semiHidden/>
    <w:rsid w:val="00D03E76"/>
    <w:rPr>
      <w:spacing w:val="4"/>
      <w:sz w:val="22"/>
      <w:szCs w:val="20"/>
    </w:rPr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D03E76"/>
    <w:pPr>
      <w:spacing w:after="120"/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D03E76"/>
    <w:rPr>
      <w:spacing w:val="4"/>
      <w:sz w:val="22"/>
      <w:szCs w:val="20"/>
    </w:rPr>
  </w:style>
  <w:style w:type="paragraph" w:styleId="Primeiroavanodecorpodetexto2">
    <w:name w:val="Body Text First Indent 2"/>
    <w:basedOn w:val="Avanodecorpodetexto"/>
    <w:link w:val="Primeiroavanodecorpodetexto2Carter"/>
    <w:uiPriority w:val="99"/>
    <w:semiHidden/>
    <w:unhideWhenUsed/>
    <w:rsid w:val="00D03E76"/>
    <w:pPr>
      <w:spacing w:after="240"/>
      <w:ind w:left="360" w:firstLine="360"/>
    </w:pPr>
  </w:style>
  <w:style w:type="character" w:customStyle="1" w:styleId="Primeiroavanodecorpodetexto2Carter">
    <w:name w:val="Primeiro avanço de corpo de texto 2 Caráter"/>
    <w:basedOn w:val="AvanodecorpodetextoCarter"/>
    <w:link w:val="Primeiroavanodecorpodetexto2"/>
    <w:uiPriority w:val="99"/>
    <w:semiHidden/>
    <w:rsid w:val="00D03E76"/>
    <w:rPr>
      <w:spacing w:val="4"/>
      <w:sz w:val="22"/>
      <w:szCs w:val="20"/>
    </w:rPr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D03E76"/>
    <w:pPr>
      <w:spacing w:after="120" w:line="480" w:lineRule="auto"/>
      <w:ind w:left="283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D03E76"/>
    <w:rPr>
      <w:spacing w:val="4"/>
      <w:sz w:val="22"/>
      <w:szCs w:val="20"/>
    </w:rPr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D03E76"/>
    <w:pPr>
      <w:spacing w:after="120"/>
      <w:ind w:left="283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D03E76"/>
    <w:rPr>
      <w:spacing w:val="4"/>
      <w:sz w:val="22"/>
      <w:szCs w:val="16"/>
    </w:rPr>
  </w:style>
  <w:style w:type="character" w:styleId="TtulodoLivro">
    <w:name w:val="Book Title"/>
    <w:basedOn w:val="Tipodeletrapredefinidodopargrafo"/>
    <w:uiPriority w:val="33"/>
    <w:semiHidden/>
    <w:unhideWhenUsed/>
    <w:qFormat/>
    <w:rsid w:val="00D03E76"/>
    <w:rPr>
      <w:b/>
      <w:bCs/>
      <w:i/>
      <w:iCs/>
      <w:spacing w:val="5"/>
      <w:sz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03E76"/>
    <w:pPr>
      <w:spacing w:before="0" w:after="200" w:line="240" w:lineRule="auto"/>
    </w:pPr>
    <w:rPr>
      <w:i/>
      <w:iCs/>
      <w:color w:val="1F497D" w:themeColor="text2"/>
      <w:szCs w:val="18"/>
    </w:rPr>
  </w:style>
  <w:style w:type="paragraph" w:styleId="Rematedecarta">
    <w:name w:val="Closing"/>
    <w:basedOn w:val="Normal"/>
    <w:link w:val="RematedecartaCarte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RematedecartaCarter">
    <w:name w:val="Remate de carta Caráter"/>
    <w:basedOn w:val="Tipodeletrapredefinidodopargrafo"/>
    <w:link w:val="Rematedecarta"/>
    <w:uiPriority w:val="1"/>
    <w:semiHidden/>
    <w:rsid w:val="00D03E76"/>
    <w:rPr>
      <w:spacing w:val="4"/>
      <w:sz w:val="22"/>
      <w:szCs w:val="20"/>
    </w:rPr>
  </w:style>
  <w:style w:type="table" w:styleId="GrelhaColorida">
    <w:name w:val="Colorful Grid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ombreadoColorido">
    <w:name w:val="Colorful Shading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D03E76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D03E76"/>
    <w:pPr>
      <w:spacing w:line="240" w:lineRule="auto"/>
    </w:p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D03E76"/>
    <w:rPr>
      <w:spacing w:val="4"/>
      <w:sz w:val="22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D03E76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D03E76"/>
    <w:rPr>
      <w:b/>
      <w:bCs/>
      <w:spacing w:val="4"/>
      <w:sz w:val="22"/>
      <w:szCs w:val="20"/>
    </w:rPr>
  </w:style>
  <w:style w:type="table" w:styleId="ListaEscura">
    <w:name w:val="Dark List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semiHidden/>
    <w:unhideWhenUsed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D03E76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D03E76"/>
    <w:rPr>
      <w:rFonts w:ascii="Segoe UI" w:hAnsi="Segoe UI" w:cs="Segoe UI"/>
      <w:spacing w:val="4"/>
      <w:sz w:val="22"/>
      <w:szCs w:val="16"/>
    </w:rPr>
  </w:style>
  <w:style w:type="paragraph" w:styleId="Assinaturadecorreioeletrnico">
    <w:name w:val="E-mail Signature"/>
    <w:basedOn w:val="Normal"/>
    <w:link w:val="AssinaturadecorreioeletrnicoCarte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AssinaturadecorreioeletrnicoCarter">
    <w:name w:val="Assinatura de correio eletrónico Caráter"/>
    <w:basedOn w:val="Tipodeletrapredefinidodopargrafo"/>
    <w:link w:val="Assinaturadecorreioeletrnico"/>
    <w:uiPriority w:val="99"/>
    <w:semiHidden/>
    <w:rsid w:val="00D03E76"/>
    <w:rPr>
      <w:spacing w:val="4"/>
      <w:sz w:val="22"/>
      <w:szCs w:val="20"/>
    </w:rPr>
  </w:style>
  <w:style w:type="character" w:styleId="nfase">
    <w:name w:val="Emphasis"/>
    <w:basedOn w:val="Tipodeletrapredefinidodopargrafo"/>
    <w:uiPriority w:val="1"/>
    <w:semiHidden/>
    <w:unhideWhenUsed/>
    <w:rsid w:val="00D03E76"/>
    <w:rPr>
      <w:i/>
      <w:iCs/>
      <w:sz w:val="22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D03E76"/>
    <w:rPr>
      <w:sz w:val="22"/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D03E76"/>
    <w:rPr>
      <w:spacing w:val="4"/>
      <w:sz w:val="22"/>
      <w:szCs w:val="20"/>
    </w:rPr>
  </w:style>
  <w:style w:type="paragraph" w:styleId="Destinatrio">
    <w:name w:val="envelope address"/>
    <w:basedOn w:val="Normal"/>
    <w:uiPriority w:val="99"/>
    <w:semiHidden/>
    <w:unhideWhenUsed/>
    <w:rsid w:val="00D03E76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D03E76"/>
    <w:pPr>
      <w:spacing w:before="0" w:after="0" w:line="240" w:lineRule="auto"/>
    </w:pPr>
    <w:rPr>
      <w:rFonts w:asciiTheme="majorHAnsi" w:eastAsiaTheme="majorEastAsia" w:hAnsiTheme="majorHAnsi" w:cstheme="majorBidi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03E76"/>
    <w:rPr>
      <w:color w:val="800080" w:themeColor="followedHyperlink"/>
      <w:sz w:val="22"/>
      <w:u w:val="single"/>
    </w:rPr>
  </w:style>
  <w:style w:type="paragraph" w:styleId="Rodap">
    <w:name w:val="footer"/>
    <w:basedOn w:val="Normal"/>
    <w:link w:val="RodapCarter"/>
    <w:uiPriority w:val="99"/>
    <w:unhideWhenUsed/>
    <w:rsid w:val="00D03E7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03E76"/>
    <w:rPr>
      <w:spacing w:val="4"/>
      <w:sz w:val="22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D03E76"/>
    <w:rPr>
      <w:sz w:val="22"/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D03E76"/>
    <w:rPr>
      <w:spacing w:val="4"/>
      <w:sz w:val="22"/>
      <w:szCs w:val="20"/>
    </w:rPr>
  </w:style>
  <w:style w:type="table" w:styleId="TabeladeGrelha1Clara">
    <w:name w:val="Grid Table 1 Light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1">
    <w:name w:val="Grid Table 1 Light Accent 1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2">
    <w:name w:val="Grid Table 1 Light Accent 2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3">
    <w:name w:val="Grid Table 1 Light Accent 3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6">
    <w:name w:val="Grid Table 1 Light Accent 6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">
    <w:name w:val="Grid Table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2-Destaque1">
    <w:name w:val="Grid Table 2 Accent 1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elha2-Destaque2">
    <w:name w:val="Grid Table 2 Accent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elha2-Destaque3">
    <w:name w:val="Grid Table 2 Accent 3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elha2-Destaque4">
    <w:name w:val="Grid Table 2 Accent 4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elha2-Destaque5">
    <w:name w:val="Grid Table 2 Accent 5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2-Destaque6">
    <w:name w:val="Grid Table 2 Accent 6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elha3">
    <w:name w:val="Grid Table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3-Destaque1">
    <w:name w:val="Grid Table 3 Accent 1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elha3-Destaque2">
    <w:name w:val="Grid Table 3 Accent 2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elha3-Destaque3">
    <w:name w:val="Grid Table 3 Accent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elha3-Destaque4">
    <w:name w:val="Grid Table 3 Accent 4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elha3-Destaque5">
    <w:name w:val="Grid Table 3 Accent 5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elha3-Destaque6">
    <w:name w:val="Grid Table 3 Accent 6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elha4">
    <w:name w:val="Grid Table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4-Destaque1">
    <w:name w:val="Grid Table 4 Accent 1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elha4-Destaque2">
    <w:name w:val="Grid Table 4 Accent 2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elha4-Destaque3">
    <w:name w:val="Grid Table 4 Accent 3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elha4-Destaque4">
    <w:name w:val="Grid Table 4 Accent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elha4-Destaque5">
    <w:name w:val="Grid Table 4 Accent 5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4-Destaque6">
    <w:name w:val="Grid Table 4 Accent 6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elha5Escura">
    <w:name w:val="Grid Table 5 Dark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elha5Escura-Destaque2">
    <w:name w:val="Grid Table 5 Dark Accent 2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eladeGrelha5Escura-Destaque3">
    <w:name w:val="Grid Table 5 Dark Accent 3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eladeGrelha5Escura-Destaque4">
    <w:name w:val="Grid Table 5 Dark Accent 4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eladeGrelha5Escura-Destaque6">
    <w:name w:val="Grid Table 5 Dark Accent 6"/>
    <w:basedOn w:val="Tabelanormal"/>
    <w:uiPriority w:val="50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eladeGrelha6Colorida">
    <w:name w:val="Grid Table 6 Colorful"/>
    <w:basedOn w:val="Tabe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6Colorida-Destaque1">
    <w:name w:val="Grid Table 6 Colorful Accent 1"/>
    <w:basedOn w:val="Tabe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elha6Colorida-Destaque2">
    <w:name w:val="Grid Table 6 Colorful Accent 2"/>
    <w:basedOn w:val="Tabe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elha6Colorida-Destaque3">
    <w:name w:val="Grid Table 6 Colorful Accent 3"/>
    <w:basedOn w:val="Tabe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elha6Colorida-Destaque4">
    <w:name w:val="Grid Table 6 Colorful Accent 4"/>
    <w:basedOn w:val="Tabe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elha6Colorida-Destaque5">
    <w:name w:val="Grid Table 6 Colorful Accent 5"/>
    <w:basedOn w:val="Tabe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elha6Colorida-Destaque6">
    <w:name w:val="Grid Table 6 Colorful Accent 6"/>
    <w:basedOn w:val="Tabe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elha7Colorida">
    <w:name w:val="Grid Table 7 Colorful"/>
    <w:basedOn w:val="Tabe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elha7Colorida-Destaque1">
    <w:name w:val="Grid Table 7 Colorful Accent 1"/>
    <w:basedOn w:val="Tabe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eladeGrelha7Colorida-Destaque2">
    <w:name w:val="Grid Table 7 Colorful Accent 2"/>
    <w:basedOn w:val="Tabe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eladeGrelha7Colorida-Destaque3">
    <w:name w:val="Grid Table 7 Colorful Accent 3"/>
    <w:basedOn w:val="Tabe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eladeGrelha7Colorida-Destaque4">
    <w:name w:val="Grid Table 7 Colorful Accent 4"/>
    <w:basedOn w:val="Tabe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eladeGrelha7Colorida-Destaque5">
    <w:name w:val="Grid Table 7 Colorful Accent 5"/>
    <w:basedOn w:val="Tabe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adeGrelha7Colorida-Destaque6">
    <w:name w:val="Grid Table 7 Colorful Accent 6"/>
    <w:basedOn w:val="Tabe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Tipodeletrapredefinidodopargrafo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03E76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22"/>
      <w:szCs w:val="20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03E76"/>
    <w:rPr>
      <w:rFonts w:asciiTheme="majorHAnsi" w:eastAsiaTheme="majorEastAsia" w:hAnsiTheme="majorHAnsi" w:cstheme="majorBidi"/>
      <w:color w:val="365F91" w:themeColor="accent1" w:themeShade="BF"/>
      <w:spacing w:val="4"/>
      <w:sz w:val="22"/>
      <w:szCs w:val="2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03E76"/>
    <w:rPr>
      <w:rFonts w:asciiTheme="majorHAnsi" w:eastAsiaTheme="majorEastAsia" w:hAnsiTheme="majorHAnsi" w:cstheme="majorBidi"/>
      <w:color w:val="243F60" w:themeColor="accent1" w:themeShade="7F"/>
      <w:spacing w:val="4"/>
      <w:sz w:val="22"/>
      <w:szCs w:val="2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03E76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22"/>
      <w:szCs w:val="2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03E76"/>
    <w:rPr>
      <w:rFonts w:asciiTheme="majorHAnsi" w:eastAsiaTheme="majorEastAsia" w:hAnsiTheme="majorHAnsi" w:cstheme="majorBidi"/>
      <w:color w:val="272727" w:themeColor="text1" w:themeTint="D8"/>
      <w:spacing w:val="4"/>
      <w:sz w:val="22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03E76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2"/>
      <w:szCs w:val="21"/>
    </w:rPr>
  </w:style>
  <w:style w:type="character" w:styleId="AcrnimoHTML">
    <w:name w:val="HTML Acronym"/>
    <w:basedOn w:val="Tipodeletrapredefinidodopargrafo"/>
    <w:uiPriority w:val="99"/>
    <w:semiHidden/>
    <w:unhideWhenUsed/>
    <w:rsid w:val="00D03E76"/>
    <w:rPr>
      <w:sz w:val="22"/>
    </w:rPr>
  </w:style>
  <w:style w:type="paragraph" w:styleId="EndereoHTML">
    <w:name w:val="HTML Address"/>
    <w:basedOn w:val="Normal"/>
    <w:link w:val="EndereoHTMLCarter"/>
    <w:uiPriority w:val="99"/>
    <w:semiHidden/>
    <w:unhideWhenUsed/>
    <w:rsid w:val="00D03E76"/>
    <w:pPr>
      <w:spacing w:before="0" w:after="0" w:line="240" w:lineRule="auto"/>
    </w:pPr>
    <w:rPr>
      <w:i/>
      <w:iCs/>
    </w:rPr>
  </w:style>
  <w:style w:type="character" w:customStyle="1" w:styleId="EndereoHTMLCarter">
    <w:name w:val="Endereço HTML Caráter"/>
    <w:basedOn w:val="Tipodeletrapredefinidodopargrafo"/>
    <w:link w:val="EndereoHTML"/>
    <w:uiPriority w:val="99"/>
    <w:semiHidden/>
    <w:rsid w:val="00D03E76"/>
    <w:rPr>
      <w:i/>
      <w:iCs/>
      <w:spacing w:val="4"/>
      <w:sz w:val="22"/>
      <w:szCs w:val="20"/>
    </w:rPr>
  </w:style>
  <w:style w:type="character" w:styleId="CitaoHTML">
    <w:name w:val="HTML Cite"/>
    <w:basedOn w:val="Tipodeletrapredefinidodopargrafo"/>
    <w:uiPriority w:val="99"/>
    <w:semiHidden/>
    <w:unhideWhenUsed/>
    <w:rsid w:val="00D03E76"/>
    <w:rPr>
      <w:i/>
      <w:iCs/>
      <w:sz w:val="22"/>
    </w:rPr>
  </w:style>
  <w:style w:type="character" w:styleId="CdigoHTML">
    <w:name w:val="HTML Code"/>
    <w:basedOn w:val="Tipodeletrapredefinidodopargrafo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DefinioHTML">
    <w:name w:val="HTML Definition"/>
    <w:basedOn w:val="Tipodeletrapredefinidodopargrafo"/>
    <w:uiPriority w:val="99"/>
    <w:semiHidden/>
    <w:unhideWhenUsed/>
    <w:rsid w:val="00D03E76"/>
    <w:rPr>
      <w:i/>
      <w:iCs/>
      <w:sz w:val="22"/>
    </w:rPr>
  </w:style>
  <w:style w:type="character" w:styleId="TecladoHTML">
    <w:name w:val="HTML Keyboard"/>
    <w:basedOn w:val="Tipodeletrapredefinidodopargrafo"/>
    <w:uiPriority w:val="99"/>
    <w:semiHidden/>
    <w:unhideWhenUsed/>
    <w:rsid w:val="00D03E76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character" w:styleId="ExemplodeHTML">
    <w:name w:val="HTML Sample"/>
    <w:basedOn w:val="Tipodeletrapredefinidodopargrafo"/>
    <w:uiPriority w:val="99"/>
    <w:semiHidden/>
    <w:unhideWhenUsed/>
    <w:rsid w:val="00D03E76"/>
    <w:rPr>
      <w:rFonts w:ascii="Consolas" w:hAnsi="Consolas"/>
      <w:sz w:val="24"/>
      <w:szCs w:val="24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D03E76"/>
    <w:rPr>
      <w:rFonts w:ascii="Consolas" w:hAnsi="Consolas"/>
      <w:sz w:val="22"/>
      <w:szCs w:val="20"/>
    </w:rPr>
  </w:style>
  <w:style w:type="character" w:styleId="VarivelHTML">
    <w:name w:val="HTML Variable"/>
    <w:basedOn w:val="Tipodeletrapredefinidodopargrafo"/>
    <w:uiPriority w:val="99"/>
    <w:semiHidden/>
    <w:unhideWhenUsed/>
    <w:rsid w:val="00D03E76"/>
    <w:rPr>
      <w:i/>
      <w:iCs/>
      <w:sz w:val="22"/>
    </w:rPr>
  </w:style>
  <w:style w:type="character" w:styleId="Hiperligao">
    <w:name w:val="Hyperlink"/>
    <w:basedOn w:val="Tipodeletrapredefinidodopargrafo"/>
    <w:uiPriority w:val="99"/>
    <w:semiHidden/>
    <w:unhideWhenUsed/>
    <w:rsid w:val="00D03E76"/>
    <w:rPr>
      <w:color w:val="0000FF" w:themeColor="hyperlink"/>
      <w:sz w:val="22"/>
      <w:u w:val="single"/>
    </w:rPr>
  </w:style>
  <w:style w:type="paragraph" w:styleId="ndiceremissivo1">
    <w:name w:val="index 1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200" w:hanging="200"/>
    </w:pPr>
  </w:style>
  <w:style w:type="paragraph" w:styleId="ndiceremissivo2">
    <w:name w:val="index 2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400" w:hanging="200"/>
    </w:pPr>
  </w:style>
  <w:style w:type="paragraph" w:styleId="ndiceremissivo3">
    <w:name w:val="index 3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600" w:hanging="200"/>
    </w:pPr>
  </w:style>
  <w:style w:type="paragraph" w:styleId="ndiceremissivo4">
    <w:name w:val="index 4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800" w:hanging="200"/>
    </w:pPr>
  </w:style>
  <w:style w:type="paragraph" w:styleId="ndiceremissivo5">
    <w:name w:val="index 5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000" w:hanging="200"/>
    </w:pPr>
  </w:style>
  <w:style w:type="paragraph" w:styleId="ndiceremissivo6">
    <w:name w:val="index 6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200" w:hanging="200"/>
    </w:pPr>
  </w:style>
  <w:style w:type="paragraph" w:styleId="ndiceremissivo7">
    <w:name w:val="index 7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400" w:hanging="200"/>
    </w:pPr>
  </w:style>
  <w:style w:type="paragraph" w:styleId="ndiceremissivo8">
    <w:name w:val="index 8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600" w:hanging="200"/>
    </w:pPr>
  </w:style>
  <w:style w:type="paragraph" w:styleId="ndiceremissivo9">
    <w:name w:val="index 9"/>
    <w:basedOn w:val="Normal"/>
    <w:next w:val="Normal"/>
    <w:autoRedefine/>
    <w:uiPriority w:val="99"/>
    <w:semiHidden/>
    <w:unhideWhenUsed/>
    <w:rsid w:val="00D03E76"/>
    <w:pPr>
      <w:spacing w:before="0" w:after="0" w:line="240" w:lineRule="auto"/>
      <w:ind w:left="1800" w:hanging="200"/>
    </w:pPr>
  </w:style>
  <w:style w:type="paragraph" w:styleId="Cabealhodendiceremissivo">
    <w:name w:val="index heading"/>
    <w:basedOn w:val="Normal"/>
    <w:next w:val="ndiceremissivo1"/>
    <w:uiPriority w:val="99"/>
    <w:semiHidden/>
    <w:unhideWhenUsed/>
    <w:rsid w:val="00D03E76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10443C"/>
    <w:rPr>
      <w:i/>
      <w:iCs/>
      <w:color w:val="365F91" w:themeColor="accent1" w:themeShade="BF"/>
      <w:sz w:val="22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1044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10443C"/>
    <w:rPr>
      <w:i/>
      <w:iCs/>
      <w:color w:val="365F91" w:themeColor="accent1" w:themeShade="BF"/>
      <w:spacing w:val="4"/>
      <w:sz w:val="22"/>
      <w:szCs w:val="20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10443C"/>
    <w:rPr>
      <w:b/>
      <w:bCs/>
      <w:caps w:val="0"/>
      <w:smallCaps/>
      <w:color w:val="365F91" w:themeColor="accent1" w:themeShade="BF"/>
      <w:spacing w:val="5"/>
      <w:sz w:val="22"/>
    </w:rPr>
  </w:style>
  <w:style w:type="table" w:styleId="GrelhaClara">
    <w:name w:val="Light Grid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Claro">
    <w:name w:val="Light Shading"/>
    <w:basedOn w:val="Tabelanormal"/>
    <w:uiPriority w:val="60"/>
    <w:semiHidden/>
    <w:unhideWhenUsed/>
    <w:rsid w:val="00D03E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semiHidden/>
    <w:unhideWhenUsed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semiHidden/>
    <w:unhideWhenUsed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semiHidden/>
    <w:unhideWhenUsed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semiHidden/>
    <w:unhideWhenUsed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semiHidden/>
    <w:unhideWhenUsed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semiHidden/>
    <w:unhideWhenUsed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merodelinha">
    <w:name w:val="line number"/>
    <w:basedOn w:val="Tipodeletrapredefinidodopargrafo"/>
    <w:uiPriority w:val="99"/>
    <w:semiHidden/>
    <w:unhideWhenUsed/>
    <w:rsid w:val="00D03E76"/>
    <w:rPr>
      <w:sz w:val="22"/>
    </w:rPr>
  </w:style>
  <w:style w:type="paragraph" w:styleId="Lista">
    <w:name w:val="List"/>
    <w:basedOn w:val="Normal"/>
    <w:uiPriority w:val="99"/>
    <w:semiHidden/>
    <w:unhideWhenUsed/>
    <w:rsid w:val="00D03E7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D03E7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D03E7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D03E7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D03E76"/>
    <w:pPr>
      <w:ind w:left="1415" w:hanging="283"/>
      <w:contextualSpacing/>
    </w:pPr>
  </w:style>
  <w:style w:type="paragraph" w:styleId="Listacommarcas">
    <w:name w:val="List Bullet"/>
    <w:basedOn w:val="Normal"/>
    <w:uiPriority w:val="99"/>
    <w:semiHidden/>
    <w:unhideWhenUsed/>
    <w:rsid w:val="00D03E76"/>
    <w:pPr>
      <w:numPr>
        <w:numId w:val="2"/>
      </w:numPr>
      <w:contextualSpacing/>
    </w:pPr>
  </w:style>
  <w:style w:type="paragraph" w:styleId="Listacommarcas2">
    <w:name w:val="List Bullet 2"/>
    <w:basedOn w:val="Normal"/>
    <w:uiPriority w:val="99"/>
    <w:semiHidden/>
    <w:unhideWhenUsed/>
    <w:rsid w:val="00D03E76"/>
    <w:pPr>
      <w:numPr>
        <w:numId w:val="3"/>
      </w:numPr>
      <w:contextualSpacing/>
    </w:pPr>
  </w:style>
  <w:style w:type="paragraph" w:styleId="Listacommarcas3">
    <w:name w:val="List Bullet 3"/>
    <w:basedOn w:val="Normal"/>
    <w:uiPriority w:val="99"/>
    <w:semiHidden/>
    <w:unhideWhenUsed/>
    <w:rsid w:val="00D03E76"/>
    <w:pPr>
      <w:numPr>
        <w:numId w:val="4"/>
      </w:numPr>
      <w:contextualSpacing/>
    </w:pPr>
  </w:style>
  <w:style w:type="paragraph" w:styleId="Listacommarcas4">
    <w:name w:val="List Bullet 4"/>
    <w:basedOn w:val="Normal"/>
    <w:uiPriority w:val="99"/>
    <w:semiHidden/>
    <w:unhideWhenUsed/>
    <w:rsid w:val="00D03E76"/>
    <w:pPr>
      <w:numPr>
        <w:numId w:val="5"/>
      </w:numPr>
      <w:contextualSpacing/>
    </w:pPr>
  </w:style>
  <w:style w:type="paragraph" w:styleId="Listacommarcas5">
    <w:name w:val="List Bullet 5"/>
    <w:basedOn w:val="Normal"/>
    <w:uiPriority w:val="99"/>
    <w:semiHidden/>
    <w:unhideWhenUsed/>
    <w:rsid w:val="00D03E76"/>
    <w:pPr>
      <w:numPr>
        <w:numId w:val="6"/>
      </w:numPr>
      <w:contextualSpacing/>
    </w:pPr>
  </w:style>
  <w:style w:type="paragraph" w:styleId="Listadecont">
    <w:name w:val="List Continue"/>
    <w:basedOn w:val="Normal"/>
    <w:uiPriority w:val="99"/>
    <w:semiHidden/>
    <w:unhideWhenUsed/>
    <w:qFormat/>
    <w:rsid w:val="00D03E76"/>
    <w:pPr>
      <w:spacing w:after="120"/>
      <w:ind w:left="283"/>
      <w:contextualSpacing/>
    </w:pPr>
  </w:style>
  <w:style w:type="paragraph" w:styleId="Listadecont2">
    <w:name w:val="List Continue 2"/>
    <w:basedOn w:val="Normal"/>
    <w:uiPriority w:val="99"/>
    <w:semiHidden/>
    <w:unhideWhenUsed/>
    <w:rsid w:val="00D03E76"/>
    <w:pPr>
      <w:spacing w:after="120"/>
      <w:ind w:left="566"/>
      <w:contextualSpacing/>
    </w:pPr>
  </w:style>
  <w:style w:type="paragraph" w:styleId="Listadecont3">
    <w:name w:val="List Continue 3"/>
    <w:basedOn w:val="Normal"/>
    <w:uiPriority w:val="99"/>
    <w:semiHidden/>
    <w:unhideWhenUsed/>
    <w:rsid w:val="00D03E76"/>
    <w:pPr>
      <w:spacing w:after="120"/>
      <w:ind w:left="849"/>
      <w:contextualSpacing/>
    </w:pPr>
  </w:style>
  <w:style w:type="paragraph" w:styleId="Listadecont4">
    <w:name w:val="List Continue 4"/>
    <w:basedOn w:val="Normal"/>
    <w:uiPriority w:val="99"/>
    <w:semiHidden/>
    <w:unhideWhenUsed/>
    <w:rsid w:val="00D03E76"/>
    <w:pPr>
      <w:spacing w:after="120"/>
      <w:ind w:left="1132"/>
      <w:contextualSpacing/>
    </w:pPr>
  </w:style>
  <w:style w:type="paragraph" w:styleId="Listadecont5">
    <w:name w:val="List Continue 5"/>
    <w:basedOn w:val="Normal"/>
    <w:uiPriority w:val="99"/>
    <w:semiHidden/>
    <w:unhideWhenUsed/>
    <w:rsid w:val="00D03E76"/>
    <w:pPr>
      <w:spacing w:after="120"/>
      <w:ind w:left="1415"/>
      <w:contextualSpacing/>
    </w:pPr>
  </w:style>
  <w:style w:type="paragraph" w:styleId="Listanumerada2">
    <w:name w:val="List Number 2"/>
    <w:basedOn w:val="Normal"/>
    <w:uiPriority w:val="99"/>
    <w:semiHidden/>
    <w:unhideWhenUsed/>
    <w:rsid w:val="00D03E76"/>
    <w:pPr>
      <w:numPr>
        <w:numId w:val="7"/>
      </w:numPr>
      <w:contextualSpacing/>
    </w:pPr>
  </w:style>
  <w:style w:type="paragraph" w:styleId="Listanumerada3">
    <w:name w:val="List Number 3"/>
    <w:basedOn w:val="Normal"/>
    <w:uiPriority w:val="99"/>
    <w:semiHidden/>
    <w:unhideWhenUsed/>
    <w:rsid w:val="00D03E76"/>
    <w:pPr>
      <w:numPr>
        <w:numId w:val="8"/>
      </w:numPr>
      <w:contextualSpacing/>
    </w:pPr>
  </w:style>
  <w:style w:type="paragraph" w:styleId="Listanumerada4">
    <w:name w:val="List Number 4"/>
    <w:basedOn w:val="Normal"/>
    <w:uiPriority w:val="99"/>
    <w:semiHidden/>
    <w:unhideWhenUsed/>
    <w:rsid w:val="00D03E76"/>
    <w:pPr>
      <w:numPr>
        <w:numId w:val="9"/>
      </w:numPr>
      <w:contextualSpacing/>
    </w:pPr>
  </w:style>
  <w:style w:type="paragraph" w:styleId="Listanumerada5">
    <w:name w:val="List Number 5"/>
    <w:basedOn w:val="Normal"/>
    <w:uiPriority w:val="99"/>
    <w:semiHidden/>
    <w:unhideWhenUsed/>
    <w:rsid w:val="00D03E76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03E76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Destaque1">
    <w:name w:val="List Table 1 Light Accent 1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1Clara-Destaque2">
    <w:name w:val="List Table 1 Light Accent 2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1Clara-Destaque3">
    <w:name w:val="List Table 1 Light Accent 3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1Clara-Destaque4">
    <w:name w:val="List Table 1 Light Accent 4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1Clara-Destaque5">
    <w:name w:val="List Table 1 Light Accent 5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1Clara-Destaque6">
    <w:name w:val="List Table 1 Light Accent 6"/>
    <w:basedOn w:val="Tabelanormal"/>
    <w:uiPriority w:val="46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">
    <w:name w:val="List Table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Destaque1">
    <w:name w:val="List Table 2 Accent 1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2-Destaque2">
    <w:name w:val="List Table 2 Accent 2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2-Destaque3">
    <w:name w:val="List Table 2 Accent 3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2-Destaque4">
    <w:name w:val="List Table 2 Accent 4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2-Destaque5">
    <w:name w:val="List Table 2 Accent 5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2-Destaque6">
    <w:name w:val="List Table 2 Accent 6"/>
    <w:basedOn w:val="Tabelanormal"/>
    <w:uiPriority w:val="47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">
    <w:name w:val="List Table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Destaque1">
    <w:name w:val="List Table 3 Accent 1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eladeLista3-Destaque2">
    <w:name w:val="List Table 3 Accent 2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eladeLista3-Destaque3">
    <w:name w:val="List Table 3 Accent 3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eladeLista3-Destaque4">
    <w:name w:val="List Table 3 Accent 4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eladeLista3-Destaque5">
    <w:name w:val="List Table 3 Accent 5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eladeLista3-Destaque6">
    <w:name w:val="List Table 3 Accent 6"/>
    <w:basedOn w:val="Tabelanormal"/>
    <w:uiPriority w:val="48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Destaque1">
    <w:name w:val="List Table 4 Accent 1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Destaque2">
    <w:name w:val="List Table 4 Accent 2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4-Destaque3">
    <w:name w:val="List Table 4 Accent 3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4-Destaque4">
    <w:name w:val="List Table 4 Accent 4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4-Destaque5">
    <w:name w:val="List Table 4 Accent 5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4-Destaque6">
    <w:name w:val="List Table 4 Accent 6"/>
    <w:basedOn w:val="Tabelanormal"/>
    <w:uiPriority w:val="49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1">
    <w:name w:val="List Table 5 Dark Accent 1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2">
    <w:name w:val="List Table 5 Dark Accent 2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3">
    <w:name w:val="List Table 5 Dark Accent 3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4">
    <w:name w:val="List Table 5 Dark Accent 4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5">
    <w:name w:val="List Table 5 Dark Accent 5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Destaque6">
    <w:name w:val="List Table 5 Dark Accent 6"/>
    <w:basedOn w:val="Tabelanormal"/>
    <w:uiPriority w:val="50"/>
    <w:rsid w:val="00D03E7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Destaque1">
    <w:name w:val="List Table 6 Colorful Accent 1"/>
    <w:basedOn w:val="Tabelanormal"/>
    <w:uiPriority w:val="51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6Colorida-Destaque2">
    <w:name w:val="List Table 6 Colorful Accent 2"/>
    <w:basedOn w:val="Tabelanormal"/>
    <w:uiPriority w:val="51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Lista6Colorida-Destaque4">
    <w:name w:val="List Table 6 Colorful Accent 4"/>
    <w:basedOn w:val="Tabelanormal"/>
    <w:uiPriority w:val="51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6Colorida-Destaque5">
    <w:name w:val="List Table 6 Colorful Accent 5"/>
    <w:basedOn w:val="Tabelanormal"/>
    <w:uiPriority w:val="51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Lista6Colorida-Destaque6">
    <w:name w:val="List Table 6 Colorful Accent 6"/>
    <w:basedOn w:val="Tabelanormal"/>
    <w:uiPriority w:val="51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1">
    <w:name w:val="List Table 7 Colorful Accent 1"/>
    <w:basedOn w:val="Tabelanormal"/>
    <w:uiPriority w:val="52"/>
    <w:rsid w:val="00D03E7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2">
    <w:name w:val="List Table 7 Colorful Accent 2"/>
    <w:basedOn w:val="Tabelanormal"/>
    <w:uiPriority w:val="52"/>
    <w:rsid w:val="00D03E7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3">
    <w:name w:val="List Table 7 Colorful Accent 3"/>
    <w:basedOn w:val="Tabelanormal"/>
    <w:uiPriority w:val="52"/>
    <w:rsid w:val="00D03E7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4">
    <w:name w:val="List Table 7 Colorful Accent 4"/>
    <w:basedOn w:val="Tabelanormal"/>
    <w:uiPriority w:val="52"/>
    <w:rsid w:val="00D03E7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5">
    <w:name w:val="List Table 7 Colorful Accent 5"/>
    <w:basedOn w:val="Tabelanormal"/>
    <w:uiPriority w:val="52"/>
    <w:rsid w:val="00D03E7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Destaque6">
    <w:name w:val="List Table 7 Colorful Accent 6"/>
    <w:basedOn w:val="Tabelanormal"/>
    <w:uiPriority w:val="52"/>
    <w:rsid w:val="00D03E7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arter"/>
    <w:uiPriority w:val="99"/>
    <w:semiHidden/>
    <w:unhideWhenUsed/>
    <w:rsid w:val="00D03E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/>
    </w:pPr>
    <w:rPr>
      <w:rFonts w:ascii="Consolas" w:hAnsi="Consolas"/>
      <w:spacing w:val="4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D03E76"/>
    <w:rPr>
      <w:rFonts w:ascii="Consolas" w:hAnsi="Consolas"/>
      <w:spacing w:val="4"/>
      <w:sz w:val="22"/>
      <w:szCs w:val="20"/>
    </w:rPr>
  </w:style>
  <w:style w:type="table" w:styleId="GrelhaMdia1">
    <w:name w:val="Medium Grid 1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semiHidden/>
    <w:unhideWhenUsed/>
    <w:rsid w:val="00D03E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semiHidden/>
    <w:unhideWhenUsed/>
    <w:rsid w:val="00D03E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dio1">
    <w:name w:val="Medium Shading 1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semiHidden/>
    <w:unhideWhenUsed/>
    <w:rsid w:val="00D03E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cionar">
    <w:name w:val="Mention"/>
    <w:basedOn w:val="Tipodeletrapredefinidodopargrafo"/>
    <w:uiPriority w:val="99"/>
    <w:semiHidden/>
    <w:unhideWhenUsed/>
    <w:rsid w:val="00D03E76"/>
    <w:rPr>
      <w:color w:val="2B579A"/>
      <w:sz w:val="22"/>
      <w:shd w:val="clear" w:color="auto" w:fill="E6E6E6"/>
    </w:rPr>
  </w:style>
  <w:style w:type="paragraph" w:styleId="Cabealhodamensagem">
    <w:name w:val="Message Header"/>
    <w:basedOn w:val="Normal"/>
    <w:link w:val="CabealhodamensagemCarter"/>
    <w:uiPriority w:val="99"/>
    <w:semiHidden/>
    <w:unhideWhenUsed/>
    <w:rsid w:val="00D03E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arter">
    <w:name w:val="Cabeçalho da mensagem Caráter"/>
    <w:basedOn w:val="Tipodeletrapredefinidodopargrafo"/>
    <w:link w:val="Cabealhodamensagem"/>
    <w:uiPriority w:val="99"/>
    <w:semiHidden/>
    <w:rsid w:val="00D03E76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03E76"/>
    <w:rPr>
      <w:rFonts w:ascii="Times New Roman" w:hAnsi="Times New Roman" w:cs="Times New Roman"/>
      <w:sz w:val="24"/>
      <w:szCs w:val="24"/>
    </w:rPr>
  </w:style>
  <w:style w:type="paragraph" w:styleId="Cabealhodanota">
    <w:name w:val="Note Heading"/>
    <w:basedOn w:val="Normal"/>
    <w:next w:val="Normal"/>
    <w:link w:val="CabealhodanotaCarter"/>
    <w:uiPriority w:val="99"/>
    <w:semiHidden/>
    <w:unhideWhenUsed/>
    <w:rsid w:val="00D03E76"/>
    <w:pPr>
      <w:spacing w:before="0" w:after="0" w:line="240" w:lineRule="auto"/>
    </w:pPr>
  </w:style>
  <w:style w:type="character" w:customStyle="1" w:styleId="CabealhodanotaCarter">
    <w:name w:val="Cabeçalho da nota Caráter"/>
    <w:basedOn w:val="Tipodeletrapredefinidodopargrafo"/>
    <w:link w:val="Cabealhodanota"/>
    <w:uiPriority w:val="99"/>
    <w:semiHidden/>
    <w:rsid w:val="00D03E76"/>
    <w:rPr>
      <w:spacing w:val="4"/>
      <w:sz w:val="22"/>
      <w:szCs w:val="20"/>
    </w:rPr>
  </w:style>
  <w:style w:type="character" w:styleId="Nmerodepgina">
    <w:name w:val="page number"/>
    <w:basedOn w:val="Tipodeletrapredefinidodopargrafo"/>
    <w:uiPriority w:val="99"/>
    <w:semiHidden/>
    <w:unhideWhenUsed/>
    <w:rsid w:val="00D03E76"/>
    <w:rPr>
      <w:sz w:val="22"/>
    </w:rPr>
  </w:style>
  <w:style w:type="table" w:styleId="SimplesTabela1">
    <w:name w:val="Plain Table 1"/>
    <w:basedOn w:val="Tabelanormal"/>
    <w:uiPriority w:val="41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03E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03E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mples">
    <w:name w:val="Plain Text"/>
    <w:basedOn w:val="Normal"/>
    <w:link w:val="TextosimplesCarter"/>
    <w:uiPriority w:val="99"/>
    <w:semiHidden/>
    <w:unhideWhenUsed/>
    <w:rsid w:val="00D03E76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D03E76"/>
    <w:rPr>
      <w:rFonts w:ascii="Consolas" w:hAnsi="Consolas"/>
      <w:spacing w:val="4"/>
      <w:sz w:val="22"/>
      <w:szCs w:val="21"/>
    </w:rPr>
  </w:style>
  <w:style w:type="paragraph" w:styleId="Citao">
    <w:name w:val="Quote"/>
    <w:basedOn w:val="Normal"/>
    <w:next w:val="Normal"/>
    <w:link w:val="CitaoCarter"/>
    <w:uiPriority w:val="29"/>
    <w:semiHidden/>
    <w:unhideWhenUsed/>
    <w:qFormat/>
    <w:rsid w:val="00D03E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semiHidden/>
    <w:rsid w:val="00D03E76"/>
    <w:rPr>
      <w:i/>
      <w:iCs/>
      <w:color w:val="404040" w:themeColor="text1" w:themeTint="BF"/>
      <w:spacing w:val="4"/>
      <w:sz w:val="22"/>
      <w:szCs w:val="20"/>
    </w:rPr>
  </w:style>
  <w:style w:type="paragraph" w:styleId="Inciodecarta">
    <w:name w:val="Salutation"/>
    <w:basedOn w:val="Normal"/>
    <w:next w:val="Normal"/>
    <w:link w:val="InciodecartaCarter"/>
    <w:uiPriority w:val="1"/>
    <w:semiHidden/>
    <w:unhideWhenUsed/>
    <w:qFormat/>
    <w:rsid w:val="00D03E76"/>
  </w:style>
  <w:style w:type="character" w:customStyle="1" w:styleId="InciodecartaCarter">
    <w:name w:val="Início de carta Caráter"/>
    <w:basedOn w:val="Tipodeletrapredefinidodopargrafo"/>
    <w:link w:val="Inciodecarta"/>
    <w:uiPriority w:val="1"/>
    <w:semiHidden/>
    <w:rsid w:val="00D03E76"/>
    <w:rPr>
      <w:spacing w:val="4"/>
      <w:sz w:val="22"/>
      <w:szCs w:val="20"/>
    </w:rPr>
  </w:style>
  <w:style w:type="paragraph" w:styleId="Assinatura">
    <w:name w:val="Signature"/>
    <w:basedOn w:val="Normal"/>
    <w:link w:val="AssinaturaCarter"/>
    <w:uiPriority w:val="1"/>
    <w:semiHidden/>
    <w:unhideWhenUsed/>
    <w:qFormat/>
    <w:rsid w:val="00D03E76"/>
    <w:pPr>
      <w:spacing w:before="0" w:after="0" w:line="240" w:lineRule="auto"/>
      <w:ind w:left="4252"/>
    </w:pPr>
  </w:style>
  <w:style w:type="character" w:customStyle="1" w:styleId="AssinaturaCarter">
    <w:name w:val="Assinatura Caráter"/>
    <w:basedOn w:val="Tipodeletrapredefinidodopargrafo"/>
    <w:link w:val="Assinatura"/>
    <w:uiPriority w:val="1"/>
    <w:semiHidden/>
    <w:rsid w:val="00D03E76"/>
    <w:rPr>
      <w:spacing w:val="4"/>
      <w:sz w:val="22"/>
      <w:szCs w:val="20"/>
    </w:rPr>
  </w:style>
  <w:style w:type="character" w:styleId="HiperligaoInteligente">
    <w:name w:val="Smart Hyperlink"/>
    <w:basedOn w:val="Tipodeletrapredefinidodopargrafo"/>
    <w:uiPriority w:val="99"/>
    <w:semiHidden/>
    <w:unhideWhenUsed/>
    <w:rsid w:val="00D03E76"/>
    <w:rPr>
      <w:sz w:val="22"/>
      <w:u w:val="dotted"/>
    </w:rPr>
  </w:style>
  <w:style w:type="character" w:styleId="Forte">
    <w:name w:val="Strong"/>
    <w:basedOn w:val="Tipodeletrapredefinidodopargrafo"/>
    <w:uiPriority w:val="22"/>
    <w:semiHidden/>
    <w:unhideWhenUsed/>
    <w:qFormat/>
    <w:rsid w:val="00D03E76"/>
    <w:rPr>
      <w:b/>
      <w:bCs/>
      <w:sz w:val="22"/>
    </w:rPr>
  </w:style>
  <w:style w:type="paragraph" w:styleId="Subttulo">
    <w:name w:val="Subtitle"/>
    <w:basedOn w:val="Normal"/>
    <w:next w:val="Normal"/>
    <w:link w:val="SubttuloCarter"/>
    <w:uiPriority w:val="11"/>
    <w:semiHidden/>
    <w:unhideWhenUsed/>
    <w:qFormat/>
    <w:rsid w:val="00D03E76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semiHidden/>
    <w:rsid w:val="00D03E76"/>
    <w:rPr>
      <w:color w:val="5A5A5A" w:themeColor="text1" w:themeTint="A5"/>
      <w:spacing w:val="15"/>
      <w:sz w:val="22"/>
    </w:rPr>
  </w:style>
  <w:style w:type="character" w:styleId="nfaseDiscreta">
    <w:name w:val="Subtle Emphasis"/>
    <w:basedOn w:val="Tipodeletrapredefinidodopargrafo"/>
    <w:uiPriority w:val="19"/>
    <w:semiHidden/>
    <w:unhideWhenUsed/>
    <w:qFormat/>
    <w:rsid w:val="00D03E76"/>
    <w:rPr>
      <w:i/>
      <w:iCs/>
      <w:color w:val="404040" w:themeColor="text1" w:themeTint="BF"/>
      <w:sz w:val="22"/>
    </w:rPr>
  </w:style>
  <w:style w:type="character" w:styleId="RefernciaDiscreta">
    <w:name w:val="Subtle Reference"/>
    <w:basedOn w:val="Tipodeletrapredefinidodopargrafo"/>
    <w:uiPriority w:val="31"/>
    <w:semiHidden/>
    <w:unhideWhenUsed/>
    <w:qFormat/>
    <w:rsid w:val="00D03E76"/>
    <w:rPr>
      <w:smallCaps/>
      <w:color w:val="5A5A5A" w:themeColor="text1" w:themeTint="A5"/>
      <w:sz w:val="22"/>
    </w:rPr>
  </w:style>
  <w:style w:type="table" w:styleId="Tabelacomefeitos3D1">
    <w:name w:val="Table 3D effects 1"/>
    <w:basedOn w:val="Tabelanormal"/>
    <w:uiPriority w:val="99"/>
    <w:semiHidden/>
    <w:unhideWhenUsed/>
    <w:rsid w:val="00D03E76"/>
    <w:pPr>
      <w:spacing w:before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03E76"/>
    <w:pPr>
      <w:spacing w:before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03E76"/>
    <w:pPr>
      <w:spacing w:before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03E76"/>
    <w:pPr>
      <w:spacing w:before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03E76"/>
    <w:pPr>
      <w:spacing w:before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03E76"/>
    <w:pPr>
      <w:spacing w:before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comcolunas1">
    <w:name w:val="Table Columns 1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2">
    <w:name w:val="Table Columns 2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3">
    <w:name w:val="Table Columns 3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colunas4">
    <w:name w:val="Table Columns 4"/>
    <w:basedOn w:val="Tabelanormal"/>
    <w:uiPriority w:val="99"/>
    <w:semiHidden/>
    <w:unhideWhenUsed/>
    <w:rsid w:val="00D03E76"/>
    <w:pPr>
      <w:spacing w:before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comcolunas5">
    <w:name w:val="Table Columns 5"/>
    <w:basedOn w:val="Tabelanormal"/>
    <w:uiPriority w:val="99"/>
    <w:semiHidden/>
    <w:unhideWhenUsed/>
    <w:rsid w:val="00D03E76"/>
    <w:pPr>
      <w:spacing w:before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D03E76"/>
    <w:pPr>
      <w:spacing w:before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1">
    <w:name w:val="Table Grid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2">
    <w:name w:val="Table Grid 2"/>
    <w:basedOn w:val="Tabelanormal"/>
    <w:uiPriority w:val="99"/>
    <w:semiHidden/>
    <w:unhideWhenUsed/>
    <w:rsid w:val="00D03E76"/>
    <w:pPr>
      <w:spacing w:before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3">
    <w:name w:val="Table Grid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4">
    <w:name w:val="Table Grid 4"/>
    <w:basedOn w:val="Tabelanormal"/>
    <w:uiPriority w:val="99"/>
    <w:semiHidden/>
    <w:unhideWhenUsed/>
    <w:rsid w:val="00D03E76"/>
    <w:pPr>
      <w:spacing w:before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5">
    <w:name w:val="Table Grid 5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6">
    <w:name w:val="Table Grid 6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7">
    <w:name w:val="Table Grid 7"/>
    <w:basedOn w:val="Tabelanormal"/>
    <w:uiPriority w:val="99"/>
    <w:semiHidden/>
    <w:unhideWhenUsed/>
    <w:rsid w:val="00D03E76"/>
    <w:pPr>
      <w:spacing w:before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elha8">
    <w:name w:val="Table Grid 8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elhaClara">
    <w:name w:val="Grid Table Light"/>
    <w:basedOn w:val="Tabelanormal"/>
    <w:uiPriority w:val="40"/>
    <w:rsid w:val="00D03E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lista1">
    <w:name w:val="Table List 1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2">
    <w:name w:val="Table List 2"/>
    <w:basedOn w:val="Tabelanormal"/>
    <w:uiPriority w:val="99"/>
    <w:semiHidden/>
    <w:unhideWhenUsed/>
    <w:rsid w:val="00D03E76"/>
    <w:pPr>
      <w:spacing w:before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3">
    <w:name w:val="Table List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4">
    <w:name w:val="Table List 4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comlista5">
    <w:name w:val="Table List 5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lista6">
    <w:name w:val="Table List 6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comlista7">
    <w:name w:val="Table List 7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comlista8">
    <w:name w:val="Table List 8"/>
    <w:basedOn w:val="Tabelanormal"/>
    <w:uiPriority w:val="99"/>
    <w:semiHidden/>
    <w:unhideWhenUsed/>
    <w:rsid w:val="00D03E76"/>
    <w:pPr>
      <w:spacing w:before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03E7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D03E76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D03E76"/>
    <w:pPr>
      <w:spacing w:before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03E76"/>
    <w:pPr>
      <w:spacing w:before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03E76"/>
    <w:pPr>
      <w:spacing w:before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discreta1">
    <w:name w:val="Table Subtle 1"/>
    <w:basedOn w:val="Tabelanormal"/>
    <w:uiPriority w:val="99"/>
    <w:semiHidden/>
    <w:unhideWhenUsed/>
    <w:rsid w:val="00D03E76"/>
    <w:pPr>
      <w:spacing w:before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iscreta2">
    <w:name w:val="Table Subtle 2"/>
    <w:basedOn w:val="Tabelanormal"/>
    <w:uiPriority w:val="99"/>
    <w:semiHidden/>
    <w:unhideWhenUsed/>
    <w:rsid w:val="00D03E76"/>
    <w:pPr>
      <w:spacing w:before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03E76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Web1">
    <w:name w:val="Table Web 1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2">
    <w:name w:val="Table Web 2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Web3">
    <w:name w:val="Table Web 3"/>
    <w:basedOn w:val="Tabelanormal"/>
    <w:uiPriority w:val="99"/>
    <w:semiHidden/>
    <w:unhideWhenUsed/>
    <w:rsid w:val="00D03E76"/>
    <w:pPr>
      <w:spacing w:before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basedOn w:val="Normal"/>
    <w:next w:val="Normal"/>
    <w:link w:val="TtuloCarter"/>
    <w:uiPriority w:val="10"/>
    <w:semiHidden/>
    <w:unhideWhenUsed/>
    <w:qFormat/>
    <w:rsid w:val="00D03E7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semiHidden/>
    <w:rsid w:val="00D0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dendicedeautoridades">
    <w:name w:val="toa heading"/>
    <w:basedOn w:val="Normal"/>
    <w:next w:val="Normal"/>
    <w:uiPriority w:val="99"/>
    <w:semiHidden/>
    <w:unhideWhenUsed/>
    <w:rsid w:val="00D03E76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semiHidden/>
    <w:unhideWhenUsed/>
    <w:rsid w:val="00D03E76"/>
    <w:pPr>
      <w:spacing w:after="100"/>
    </w:pPr>
  </w:style>
  <w:style w:type="paragraph" w:styleId="ndice2">
    <w:name w:val="toc 2"/>
    <w:basedOn w:val="Normal"/>
    <w:next w:val="Normal"/>
    <w:autoRedefine/>
    <w:uiPriority w:val="39"/>
    <w:semiHidden/>
    <w:unhideWhenUsed/>
    <w:rsid w:val="00D03E76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semiHidden/>
    <w:unhideWhenUsed/>
    <w:rsid w:val="00D03E76"/>
    <w:pPr>
      <w:spacing w:after="100"/>
      <w:ind w:left="440"/>
    </w:pPr>
  </w:style>
  <w:style w:type="paragraph" w:styleId="ndice4">
    <w:name w:val="toc 4"/>
    <w:basedOn w:val="Normal"/>
    <w:next w:val="Normal"/>
    <w:autoRedefine/>
    <w:uiPriority w:val="39"/>
    <w:semiHidden/>
    <w:unhideWhenUsed/>
    <w:rsid w:val="00D03E76"/>
    <w:pPr>
      <w:spacing w:after="100"/>
      <w:ind w:left="660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D03E76"/>
    <w:pPr>
      <w:spacing w:after="100"/>
      <w:ind w:left="880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D03E76"/>
    <w:pPr>
      <w:spacing w:after="100"/>
      <w:ind w:left="1100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D03E76"/>
    <w:pPr>
      <w:spacing w:after="100"/>
      <w:ind w:left="1320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D03E76"/>
    <w:pPr>
      <w:spacing w:after="100"/>
      <w:ind w:left="1540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D03E76"/>
    <w:pPr>
      <w:spacing w:after="100"/>
      <w:ind w:left="1760"/>
    </w:p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D03E76"/>
    <w:pPr>
      <w:outlineLvl w:val="9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FC288B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ao%20Carlos\Desktop\Lab_2-Automation\Atas\Template_At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EB9BFE64B543C2AB55E70D52F572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FE5AF5-F16C-4BF0-BD17-777957FDFAFF}"/>
      </w:docPartPr>
      <w:docPartBody>
        <w:p w:rsidR="00D03530" w:rsidRDefault="00D03530">
          <w:pPr>
            <w:pStyle w:val="A4EB9BFE64B543C2AB55E70D52F57262"/>
          </w:pPr>
          <w:r>
            <w:rPr>
              <w:lang w:val="pt-BR" w:bidi="pt-BR"/>
            </w:rPr>
            <w:t>Ata da reunião</w:t>
          </w:r>
        </w:p>
      </w:docPartBody>
    </w:docPart>
    <w:docPart>
      <w:docPartPr>
        <w:name w:val="35E31C07B4844338BC103043F162B8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CF71FA-E0D8-41BE-B008-378F705100E4}"/>
      </w:docPartPr>
      <w:docPartBody>
        <w:p w:rsidR="00D03530" w:rsidRDefault="00D03530">
          <w:pPr>
            <w:pStyle w:val="35E31C07B4844338BC103043F162B8A9"/>
          </w:pPr>
          <w:r>
            <w:rPr>
              <w:lang w:val="pt-BR" w:bidi="pt-BR"/>
            </w:rPr>
            <w:t>Data da reunião</w:t>
          </w:r>
        </w:p>
      </w:docPartBody>
    </w:docPart>
    <w:docPart>
      <w:docPartPr>
        <w:name w:val="B3019E041D1B4EDBB46438B4581445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9FCB57-C22C-4782-A3DD-418B6069CC3B}"/>
      </w:docPartPr>
      <w:docPartBody>
        <w:p w:rsidR="00D03530" w:rsidRDefault="00D03530">
          <w:pPr>
            <w:pStyle w:val="B3019E041D1B4EDBB46438B4581445AF"/>
          </w:pPr>
          <w:r>
            <w:rPr>
              <w:lang w:val="pt-BR" w:bidi="pt-BR"/>
            </w:rPr>
            <w:t>Presenças:</w:t>
          </w:r>
        </w:p>
      </w:docPartBody>
    </w:docPart>
    <w:docPart>
      <w:docPartPr>
        <w:name w:val="93670B05230644C6AE5F0F9E728A3E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CB903D-797C-46DC-91A0-F9A13650B2B8}"/>
      </w:docPartPr>
      <w:docPartBody>
        <w:p w:rsidR="00D03530" w:rsidRDefault="00D03530">
          <w:pPr>
            <w:pStyle w:val="93670B05230644C6AE5F0F9E728A3E17"/>
          </w:pPr>
          <w:r>
            <w:rPr>
              <w:lang w:val="pt-BR" w:bidi="pt-BR"/>
            </w:rPr>
            <w:t>Discussão</w:t>
          </w:r>
        </w:p>
      </w:docPartBody>
    </w:docPart>
    <w:docPart>
      <w:docPartPr>
        <w:name w:val="422EFDE4309B48539CC8737B74FCDA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57F906-F230-418D-8FEA-2044F06BCAD3}"/>
      </w:docPartPr>
      <w:docPartBody>
        <w:p w:rsidR="00D03530" w:rsidRDefault="00D03530">
          <w:pPr>
            <w:pStyle w:val="422EFDE4309B48539CC8737B74FCDA2B"/>
          </w:pPr>
          <w:r>
            <w:rPr>
              <w:lang w:val="pt-BR" w:bidi="pt-BR"/>
            </w:rPr>
            <w:t>Resuma as discussões sobre cada tópico, insira a conclusão e atribua os itens para ação.</w:t>
          </w:r>
        </w:p>
      </w:docPartBody>
    </w:docPart>
    <w:docPart>
      <w:docPartPr>
        <w:name w:val="864C01BF53EA40AD96408B12231ED9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5B37BB-9E60-4176-8A22-9E68BAA77F8A}"/>
      </w:docPartPr>
      <w:docPartBody>
        <w:p w:rsidR="00D03530" w:rsidRDefault="00D03530">
          <w:pPr>
            <w:pStyle w:val="864C01BF53EA40AD96408B12231ED949"/>
          </w:pPr>
          <w:r>
            <w:rPr>
              <w:lang w:val="pt-BR" w:bidi="pt-BR"/>
            </w:rPr>
            <w:t>Mesa redonda</w:t>
          </w:r>
        </w:p>
      </w:docPartBody>
    </w:docPart>
    <w:docPart>
      <w:docPartPr>
        <w:name w:val="EDF4ACA034334E61B7DF36E888C404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284D7D-7DEB-4987-AA9C-9A5BA44DFB30}"/>
      </w:docPartPr>
      <w:docPartBody>
        <w:p w:rsidR="00D03530" w:rsidRDefault="00D03530">
          <w:pPr>
            <w:pStyle w:val="EDF4ACA034334E61B7DF36E888C4047D"/>
          </w:pPr>
          <w:r>
            <w:rPr>
              <w:lang w:val="pt-BR" w:bidi="pt-BR"/>
            </w:rPr>
            <w:t>Resuma o status de cada área/departamento.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30"/>
    <w:rsid w:val="000259D4"/>
    <w:rsid w:val="001801C6"/>
    <w:rsid w:val="004F1F57"/>
    <w:rsid w:val="009F1098"/>
    <w:rsid w:val="00D0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4EB9BFE64B543C2AB55E70D52F57262">
    <w:name w:val="A4EB9BFE64B543C2AB55E70D52F57262"/>
  </w:style>
  <w:style w:type="paragraph" w:customStyle="1" w:styleId="35E31C07B4844338BC103043F162B8A9">
    <w:name w:val="35E31C07B4844338BC103043F162B8A9"/>
  </w:style>
  <w:style w:type="paragraph" w:customStyle="1" w:styleId="B3019E041D1B4EDBB46438B4581445AF">
    <w:name w:val="B3019E041D1B4EDBB46438B4581445AF"/>
  </w:style>
  <w:style w:type="paragraph" w:customStyle="1" w:styleId="93670B05230644C6AE5F0F9E728A3E17">
    <w:name w:val="93670B05230644C6AE5F0F9E728A3E17"/>
  </w:style>
  <w:style w:type="paragraph" w:customStyle="1" w:styleId="422EFDE4309B48539CC8737B74FCDA2B">
    <w:name w:val="422EFDE4309B48539CC8737B74FCDA2B"/>
  </w:style>
  <w:style w:type="paragraph" w:customStyle="1" w:styleId="864C01BF53EA40AD96408B12231ED949">
    <w:name w:val="864C01BF53EA40AD96408B12231ED949"/>
  </w:style>
  <w:style w:type="paragraph" w:customStyle="1" w:styleId="EDF4ACA034334E61B7DF36E888C4047D">
    <w:name w:val="EDF4ACA034334E61B7DF36E888C404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186FB8A434364A933FEC9C8471EB6B" ma:contentTypeVersion="18" ma:contentTypeDescription="Create a new document." ma:contentTypeScope="" ma:versionID="438531c8eca44e3fa1a96472d623b211">
  <xsd:schema xmlns:xsd="http://www.w3.org/2001/XMLSchema" xmlns:xs="http://www.w3.org/2001/XMLSchema" xmlns:p="http://schemas.microsoft.com/office/2006/metadata/properties" xmlns:ns3="d48b3d40-d1bd-41dd-bb99-a5ec0f4db74b" xmlns:ns4="d9a46a2e-4f20-4c8d-9663-9316b184a2f8" targetNamespace="http://schemas.microsoft.com/office/2006/metadata/properties" ma:root="true" ma:fieldsID="4e594abb3bdbc47c4a4fecfa1d8f728e" ns3:_="" ns4:_="">
    <xsd:import namespace="d48b3d40-d1bd-41dd-bb99-a5ec0f4db74b"/>
    <xsd:import namespace="d9a46a2e-4f20-4c8d-9663-9316b184a2f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b3d40-d1bd-41dd-bb99-a5ec0f4db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a46a2e-4f20-4c8d-9663-9316b184a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a46a2e-4f20-4c8d-9663-9316b184a2f8" xsi:nil="true"/>
  </documentManagement>
</p:properties>
</file>

<file path=customXml/itemProps1.xml><?xml version="1.0" encoding="utf-8"?>
<ds:datastoreItem xmlns:ds="http://schemas.openxmlformats.org/officeDocument/2006/customXml" ds:itemID="{3CDAA538-3549-4F40-8875-8EEA34957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b3d40-d1bd-41dd-bb99-a5ec0f4db74b"/>
    <ds:schemaRef ds:uri="d9a46a2e-4f20-4c8d-9663-9316b184a2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DA8A03-A4CC-4B06-99CA-618F1AF17E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D3FE6C-FE29-43BE-B019-050012B098F5}">
  <ds:schemaRefs>
    <ds:schemaRef ds:uri="http://schemas.microsoft.com/office/2006/metadata/properties"/>
    <ds:schemaRef ds:uri="http://schemas.microsoft.com/office/infopath/2007/PartnerControls"/>
    <ds:schemaRef ds:uri="d9a46a2e-4f20-4c8d-9663-9316b184a2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Template_Ata.dotx</Template>
  <TotalTime>75</TotalTime>
  <Pages>1</Pages>
  <Words>234</Words>
  <Characters>1265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João Carlos</dc:creator>
  <cp:keywords>31/05/2026 – 15:00h</cp:keywords>
  <dc:description/>
  <cp:lastModifiedBy>João Carlos Arantes Domingues</cp:lastModifiedBy>
  <cp:revision>6</cp:revision>
  <cp:lastPrinted>2026-06-15T19:28:00Z</cp:lastPrinted>
  <dcterms:created xsi:type="dcterms:W3CDTF">2026-06-15T18:14:00Z</dcterms:created>
  <dcterms:modified xsi:type="dcterms:W3CDTF">2026-06-15T19:28:00Z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0x010100AB186FB8A434364A933FEC9C8471EB6B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