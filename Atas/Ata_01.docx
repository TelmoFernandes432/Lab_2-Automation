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C3FE6" w14:textId="03D3BBBD" w:rsidR="0034153E" w:rsidRPr="0034153E" w:rsidRDefault="0034153E" w:rsidP="0034153E">
      <w:pPr>
        <w:pStyle w:val="Ttulo2"/>
        <w:rPr>
          <w:b/>
          <w:bCs/>
          <w:sz w:val="32"/>
          <w:szCs w:val="32"/>
        </w:rPr>
      </w:pPr>
      <w:r w:rsidRPr="0034153E">
        <w:rPr>
          <w:b/>
          <w:bCs/>
          <w:sz w:val="32"/>
          <w:szCs w:val="32"/>
        </w:rPr>
        <w:t>Laboratórios Integrados II (MEEC)</w:t>
      </w:r>
      <w:r>
        <w:rPr>
          <w:b/>
          <w:bCs/>
          <w:sz w:val="32"/>
          <w:szCs w:val="32"/>
        </w:rPr>
        <w:t xml:space="preserve"> – Grupo 2</w:t>
      </w:r>
    </w:p>
    <w:p w14:paraId="2F627AC8" w14:textId="6039FE35" w:rsidR="00934E9A" w:rsidRPr="008A36BD" w:rsidRDefault="00000000">
      <w:pPr>
        <w:pStyle w:val="Ttulo2"/>
        <w:rPr>
          <w:lang w:val="pt-BR"/>
        </w:rPr>
      </w:pPr>
      <w:sdt>
        <w:sdtPr>
          <w:rPr>
            <w:lang w:val="pt-BR"/>
          </w:rPr>
          <w:alias w:val="Atas da reunião:"/>
          <w:tag w:val="Atas da reunião:"/>
          <w:id w:val="-953250788"/>
          <w:placeholder>
            <w:docPart w:val="A4EB9BFE64B543C2AB55E70D52F57262"/>
          </w:placeholder>
          <w:temporary/>
          <w:showingPlcHdr/>
          <w15:appearance w15:val="hidden"/>
        </w:sdtPr>
        <w:sdtContent>
          <w:r w:rsidR="006B1778" w:rsidRPr="008A36BD">
            <w:rPr>
              <w:lang w:val="pt-BR" w:bidi="pt-BR"/>
            </w:rPr>
            <w:t>Ata da reunião</w:t>
          </w:r>
        </w:sdtContent>
      </w:sdt>
    </w:p>
    <w:p w14:paraId="700D0B8B" w14:textId="596B511F" w:rsidR="00934E9A" w:rsidRPr="008A36BD" w:rsidRDefault="00000000">
      <w:pPr>
        <w:pStyle w:val="Data"/>
        <w:rPr>
          <w:lang w:val="pt-BR"/>
        </w:rPr>
      </w:pPr>
      <w:sdt>
        <w:sdtPr>
          <w:rPr>
            <w:lang w:val="pt-BR"/>
          </w:rPr>
          <w:alias w:val="Insira a data da reunião:"/>
          <w:tag w:val=""/>
          <w:id w:val="373818028"/>
          <w:placeholder>
            <w:docPart w:val="35E31C07B4844338BC103043F162B8A9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/>
        </w:sdtPr>
        <w:sdtContent>
          <w:r w:rsidR="0034153E">
            <w:rPr>
              <w:lang w:val="pt-BR"/>
            </w:rPr>
            <w:t>29/03/2026</w:t>
          </w:r>
          <w:r w:rsidR="000E44C0">
            <w:rPr>
              <w:lang w:val="pt-BR"/>
            </w:rPr>
            <w:t xml:space="preserve"> – </w:t>
          </w:r>
          <w:r w:rsidR="00567E50">
            <w:rPr>
              <w:lang w:val="pt-BR"/>
            </w:rPr>
            <w:t>1</w:t>
          </w:r>
          <w:r w:rsidR="007C60BC">
            <w:rPr>
              <w:lang w:val="pt-BR"/>
            </w:rPr>
            <w:t>5</w:t>
          </w:r>
          <w:r w:rsidR="00567E50">
            <w:rPr>
              <w:lang w:val="pt-BR"/>
            </w:rPr>
            <w:t>:00h</w:t>
          </w:r>
        </w:sdtContent>
      </w:sdt>
    </w:p>
    <w:tbl>
      <w:tblPr>
        <w:tblW w:w="904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ista de participantes presentes e data, hora e local da reunião próxima"/>
      </w:tblPr>
      <w:tblGrid>
        <w:gridCol w:w="2070"/>
        <w:gridCol w:w="6975"/>
      </w:tblGrid>
      <w:tr w:rsidR="00934E9A" w:rsidRPr="008A36BD" w14:paraId="095DB66F" w14:textId="77777777" w:rsidTr="00226349">
        <w:sdt>
          <w:sdtPr>
            <w:rPr>
              <w:lang w:val="pt-BR"/>
            </w:rPr>
            <w:alias w:val="Presenças:"/>
            <w:tag w:val="Presenças:"/>
            <w:id w:val="1219014275"/>
            <w:placeholder>
              <w:docPart w:val="B3019E041D1B4EDBB46438B4581445AF"/>
            </w:placeholder>
            <w:temporary/>
            <w:showingPlcHdr/>
            <w15:appearance w15:val="hidden"/>
          </w:sdtPr>
          <w:sdtContent>
            <w:tc>
              <w:tcPr>
                <w:tcW w:w="2070" w:type="dxa"/>
              </w:tcPr>
              <w:p w14:paraId="3F80B8E0" w14:textId="77777777" w:rsidR="00934E9A" w:rsidRPr="008A36BD" w:rsidRDefault="006B1778">
                <w:pPr>
                  <w:pStyle w:val="SemEspaamento"/>
                  <w:rPr>
                    <w:lang w:val="pt-BR"/>
                  </w:rPr>
                </w:pPr>
                <w:r w:rsidRPr="008A36BD">
                  <w:rPr>
                    <w:lang w:val="pt-BR" w:bidi="pt-BR"/>
                  </w:rPr>
                  <w:t>Presenças:</w:t>
                </w:r>
              </w:p>
            </w:tc>
          </w:sdtContent>
        </w:sdt>
        <w:tc>
          <w:tcPr>
            <w:tcW w:w="6975" w:type="dxa"/>
          </w:tcPr>
          <w:p w14:paraId="48413A13" w14:textId="67C6EBBE" w:rsidR="00934E9A" w:rsidRPr="008A36BD" w:rsidRDefault="0034153E">
            <w:pPr>
              <w:pStyle w:val="SemEspaamento"/>
              <w:rPr>
                <w:lang w:val="pt-BR"/>
              </w:rPr>
            </w:pPr>
            <w:r>
              <w:rPr>
                <w:lang w:val="pt-BR"/>
              </w:rPr>
              <w:t>André Araujo, João Domingues, João Terroso, Telmo Fernandes</w:t>
            </w:r>
          </w:p>
        </w:tc>
      </w:tr>
      <w:tr w:rsidR="00934E9A" w:rsidRPr="008A36BD" w14:paraId="6160ACBB" w14:textId="77777777" w:rsidTr="00226349">
        <w:tc>
          <w:tcPr>
            <w:tcW w:w="2070" w:type="dxa"/>
          </w:tcPr>
          <w:p w14:paraId="6B2C7765" w14:textId="2C05EDB9" w:rsidR="00934E9A" w:rsidRPr="008A36BD" w:rsidRDefault="0034153E">
            <w:pPr>
              <w:pStyle w:val="SemEspaamento"/>
              <w:rPr>
                <w:lang w:val="pt-BR"/>
              </w:rPr>
            </w:pPr>
            <w:r>
              <w:rPr>
                <w:lang w:val="pt-BR"/>
              </w:rPr>
              <w:t>Local da reunião</w:t>
            </w:r>
          </w:p>
        </w:tc>
        <w:tc>
          <w:tcPr>
            <w:tcW w:w="6975" w:type="dxa"/>
          </w:tcPr>
          <w:p w14:paraId="23ED4AF0" w14:textId="78829262" w:rsidR="0034153E" w:rsidRPr="008A36BD" w:rsidRDefault="0034153E">
            <w:pPr>
              <w:pStyle w:val="SemEspaamento"/>
              <w:rPr>
                <w:lang w:val="pt-BR"/>
              </w:rPr>
            </w:pPr>
            <w:r>
              <w:rPr>
                <w:lang w:val="pt-BR"/>
              </w:rPr>
              <w:t>Online – Discord</w:t>
            </w:r>
          </w:p>
        </w:tc>
      </w:tr>
    </w:tbl>
    <w:p w14:paraId="37B51E8B" w14:textId="5555A055" w:rsidR="00DD7A5E" w:rsidRPr="00DD7A5E" w:rsidRDefault="0034153E" w:rsidP="00DD7A5E">
      <w:pPr>
        <w:pStyle w:val="Listanumerada"/>
        <w:rPr>
          <w:lang w:val="pt-BR"/>
        </w:rPr>
      </w:pPr>
      <w:r>
        <w:rPr>
          <w:lang w:val="pt-BR"/>
        </w:rPr>
        <w:t>Ordem de Trabalhos</w:t>
      </w:r>
    </w:p>
    <w:p w14:paraId="350B898E" w14:textId="6A0EE3D2" w:rsidR="00934E9A" w:rsidRDefault="00DD7A5E" w:rsidP="00DD7A5E">
      <w:pPr>
        <w:pStyle w:val="Avanonormal"/>
        <w:numPr>
          <w:ilvl w:val="0"/>
          <w:numId w:val="11"/>
        </w:numPr>
        <w:rPr>
          <w:lang w:val="pt-BR"/>
        </w:rPr>
      </w:pPr>
      <w:r w:rsidRPr="00DD7A5E">
        <w:rPr>
          <w:b/>
          <w:bCs/>
          <w:lang w:val="pt-BR"/>
        </w:rPr>
        <w:t>Ponto Um:</w:t>
      </w:r>
      <w:r>
        <w:rPr>
          <w:lang w:val="pt-BR"/>
        </w:rPr>
        <w:t xml:space="preserve"> Eleição de cargos;</w:t>
      </w:r>
    </w:p>
    <w:p w14:paraId="0B556D1E" w14:textId="7FCA16F8" w:rsidR="00DD7A5E" w:rsidRPr="00DD7A5E" w:rsidRDefault="00DD7A5E" w:rsidP="00DD7A5E">
      <w:pPr>
        <w:pStyle w:val="Avanonormal"/>
        <w:numPr>
          <w:ilvl w:val="0"/>
          <w:numId w:val="11"/>
        </w:numPr>
        <w:rPr>
          <w:b/>
          <w:bCs/>
          <w:lang w:val="pt-BR"/>
        </w:rPr>
      </w:pPr>
      <w:r w:rsidRPr="00DD7A5E">
        <w:rPr>
          <w:b/>
          <w:bCs/>
          <w:lang w:val="pt-BR"/>
        </w:rPr>
        <w:t xml:space="preserve">Ponto Dois: </w:t>
      </w:r>
      <w:r>
        <w:rPr>
          <w:lang w:val="pt-BR"/>
        </w:rPr>
        <w:t xml:space="preserve">Discução e definição sobre </w:t>
      </w:r>
      <w:r w:rsidR="00B4026D">
        <w:rPr>
          <w:lang w:val="pt-BR"/>
        </w:rPr>
        <w:t>a máquina a desenvolver</w:t>
      </w:r>
      <w:r>
        <w:rPr>
          <w:lang w:val="pt-BR"/>
        </w:rPr>
        <w:t>;</w:t>
      </w:r>
    </w:p>
    <w:p w14:paraId="1B9702DC" w14:textId="6DFA8FFE" w:rsidR="00DD7A5E" w:rsidRPr="00B4026D" w:rsidRDefault="00DD7A5E" w:rsidP="00DD7A5E">
      <w:pPr>
        <w:pStyle w:val="Avanonormal"/>
        <w:numPr>
          <w:ilvl w:val="0"/>
          <w:numId w:val="11"/>
        </w:numPr>
        <w:rPr>
          <w:b/>
          <w:bCs/>
          <w:lang w:val="pt-BR"/>
        </w:rPr>
      </w:pPr>
      <w:r w:rsidRPr="00DD7A5E">
        <w:rPr>
          <w:b/>
          <w:bCs/>
          <w:lang w:val="pt-BR"/>
        </w:rPr>
        <w:t xml:space="preserve">Ponto </w:t>
      </w:r>
      <w:r>
        <w:rPr>
          <w:b/>
          <w:bCs/>
          <w:lang w:val="pt-BR"/>
        </w:rPr>
        <w:t>Três</w:t>
      </w:r>
      <w:r w:rsidRPr="00DD7A5E">
        <w:rPr>
          <w:b/>
          <w:bCs/>
          <w:lang w:val="pt-BR"/>
        </w:rPr>
        <w:t xml:space="preserve">: </w:t>
      </w:r>
      <w:r w:rsidR="00B4026D">
        <w:rPr>
          <w:lang w:val="pt-BR"/>
        </w:rPr>
        <w:t>Realização do primeiro esboço do sistema(proof of concept)</w:t>
      </w:r>
      <w:r w:rsidR="00567E50">
        <w:rPr>
          <w:lang w:val="pt-BR"/>
        </w:rPr>
        <w:t>;</w:t>
      </w:r>
    </w:p>
    <w:p w14:paraId="1747F1D9" w14:textId="5A139EDF" w:rsidR="00B4026D" w:rsidRPr="00B4026D" w:rsidRDefault="00B4026D" w:rsidP="00DD7A5E">
      <w:pPr>
        <w:pStyle w:val="Avanonormal"/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  <w:lang w:val="pt-BR"/>
        </w:rPr>
        <w:t xml:space="preserve">Ponto Quatro: </w:t>
      </w:r>
      <w:r>
        <w:rPr>
          <w:lang w:val="pt-BR"/>
        </w:rPr>
        <w:t>Discussão e definição dos templates para atas e cadernos de encargos;</w:t>
      </w:r>
    </w:p>
    <w:p w14:paraId="71C20C1D" w14:textId="36837456" w:rsidR="00B4026D" w:rsidRPr="007F00D1" w:rsidRDefault="00B4026D" w:rsidP="00DD7A5E">
      <w:pPr>
        <w:pStyle w:val="Avanonormal"/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  <w:lang w:val="pt-BR"/>
        </w:rPr>
        <w:t xml:space="preserve">Ponto Cinco: </w:t>
      </w:r>
      <w:r>
        <w:rPr>
          <w:lang w:val="pt-BR"/>
        </w:rPr>
        <w:t>Definição de tarefas a realizar</w:t>
      </w:r>
      <w:r w:rsidR="007F00D1">
        <w:rPr>
          <w:lang w:val="pt-BR"/>
        </w:rPr>
        <w:t xml:space="preserve"> e responsavéis pelas tarefas;</w:t>
      </w:r>
    </w:p>
    <w:p w14:paraId="41AE4751" w14:textId="59702009" w:rsidR="007F00D1" w:rsidRPr="00DD7A5E" w:rsidRDefault="007F00D1" w:rsidP="00DD7A5E">
      <w:pPr>
        <w:pStyle w:val="Avanonormal"/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  <w:lang w:val="pt-BR"/>
        </w:rPr>
        <w:t xml:space="preserve">Ponto Seis: </w:t>
      </w:r>
      <w:r>
        <w:rPr>
          <w:lang w:val="pt-BR"/>
        </w:rPr>
        <w:t>Agendamento da próxima reunião.</w:t>
      </w:r>
    </w:p>
    <w:p w14:paraId="16A8E1B5" w14:textId="77777777" w:rsidR="00934E9A" w:rsidRPr="008A36BD" w:rsidRDefault="00000000">
      <w:pPr>
        <w:pStyle w:val="Listanumerada"/>
        <w:rPr>
          <w:lang w:val="pt-BR"/>
        </w:rPr>
      </w:pPr>
      <w:sdt>
        <w:sdtPr>
          <w:rPr>
            <w:lang w:val="pt-BR"/>
          </w:rPr>
          <w:alias w:val="Discussão:"/>
          <w:tag w:val="Discussão:"/>
          <w:id w:val="1971398252"/>
          <w:placeholder>
            <w:docPart w:val="93670B05230644C6AE5F0F9E728A3E17"/>
          </w:placeholder>
          <w:temporary/>
          <w:showingPlcHdr/>
          <w15:appearance w15:val="hidden"/>
        </w:sdtPr>
        <w:sdtContent>
          <w:r w:rsidR="006A2514" w:rsidRPr="008A36BD">
            <w:rPr>
              <w:lang w:val="pt-BR" w:bidi="pt-BR"/>
            </w:rPr>
            <w:t>Discussão</w:t>
          </w:r>
        </w:sdtContent>
      </w:sdt>
    </w:p>
    <w:p w14:paraId="67E79D6A" w14:textId="6B4A7FF6" w:rsidR="00934E9A" w:rsidRDefault="00942F77">
      <w:pPr>
        <w:pStyle w:val="Avanonormal"/>
        <w:rPr>
          <w:lang w:val="pt-BR"/>
        </w:rPr>
      </w:pPr>
      <w:r>
        <w:rPr>
          <w:lang w:val="pt-BR"/>
        </w:rPr>
        <w:t xml:space="preserve">Ponto Um – Foram eleitos por unanimidade como lider Telmo Fernandes e secretário João Domingues. Está definido que os cargos não iram rodar para que os trabalhos sejam </w:t>
      </w:r>
      <w:r w:rsidR="001B5F9F">
        <w:rPr>
          <w:lang w:val="pt-BR"/>
        </w:rPr>
        <w:t>desenvolvidos com maior rapidez.</w:t>
      </w:r>
    </w:p>
    <w:p w14:paraId="5CA8B3DD" w14:textId="2882B973" w:rsidR="001B5F9F" w:rsidRDefault="001B5F9F" w:rsidP="001B5F9F">
      <w:pPr>
        <w:pStyle w:val="Avanonormal"/>
        <w:rPr>
          <w:lang w:val="pt-BR"/>
        </w:rPr>
      </w:pPr>
      <w:r>
        <w:rPr>
          <w:lang w:val="pt-BR"/>
        </w:rPr>
        <w:t>Ponto Dois – Foi discutido que a máquina a desenvolver deve representar todas as áreas presentes num sistema fabril, desde a manufatura ao embalamento. O HMI servirá para ver e gerir o estado da linha, permitindo o inicio/paragem, gestão de alarmes, e realizar pedidos de remoção de stock do stacker crane. O robô de 6 eixos que se encontra na sala de automação servirá para simular a paletização dos conjuntos.</w:t>
      </w:r>
    </w:p>
    <w:p w14:paraId="429F55A2" w14:textId="20BF6BFC" w:rsidR="001B5F9F" w:rsidRDefault="001B5F9F" w:rsidP="001B5F9F">
      <w:pPr>
        <w:pStyle w:val="Avanonormal"/>
        <w:rPr>
          <w:lang w:val="pt-BR"/>
        </w:rPr>
      </w:pPr>
      <w:r>
        <w:rPr>
          <w:lang w:val="pt-BR"/>
        </w:rPr>
        <w:t xml:space="preserve">Ponto Três – No Factory IO foram inseridas as diversas areas da linha, com recurso as areas existentes já construidas nos templates do software. Alguns elementos foram ajustados e sensores foram inseridos conforme necessidades discutidas. Foi decidido usar duas cores para as bases e tampas de modo a ter duas linhas que se cruzam durante o processo. Foi dado a conhecer que provavelmente o sistema montado teria mais sinais que o limite imposto no </w:t>
      </w:r>
      <w:r w:rsidR="000E7EBF">
        <w:rPr>
          <w:lang w:val="pt-BR"/>
        </w:rPr>
        <w:t>enunciado do TP.</w:t>
      </w:r>
    </w:p>
    <w:p w14:paraId="5A705228" w14:textId="236DE9F7" w:rsidR="000E7EBF" w:rsidRDefault="000E7EBF" w:rsidP="001B5F9F">
      <w:pPr>
        <w:pStyle w:val="Avanonormal"/>
        <w:rPr>
          <w:lang w:val="pt-BR"/>
        </w:rPr>
      </w:pPr>
      <w:r>
        <w:rPr>
          <w:lang w:val="pt-BR"/>
        </w:rPr>
        <w:t>Ponto Quatro – Definidos os templates para as atas e caderno de encargos conforme templates existentes no microsoft word. Definidos os temas que vão ser descritos no caderno de encargos.</w:t>
      </w:r>
    </w:p>
    <w:p w14:paraId="41B8E912" w14:textId="27401F4A" w:rsidR="000E7EBF" w:rsidRDefault="000E7EBF" w:rsidP="001B5F9F">
      <w:pPr>
        <w:pStyle w:val="Avanonormal"/>
        <w:rPr>
          <w:lang w:val="pt-BR"/>
        </w:rPr>
      </w:pPr>
      <w:r>
        <w:rPr>
          <w:lang w:val="pt-BR"/>
        </w:rPr>
        <w:t>Ponto Cinco – O caderno de encargo e atas deverão ser feitos pelo João Domingues, o HMI será desenvolvido pelo João Lima, a definição dos ciclos lógicos pelo Telmo Fernandes e André Araújo.</w:t>
      </w:r>
    </w:p>
    <w:p w14:paraId="465D786B" w14:textId="7B17DCD1" w:rsidR="000E7EBF" w:rsidRDefault="000E7EBF" w:rsidP="001B5F9F">
      <w:pPr>
        <w:pStyle w:val="Avanonormal"/>
        <w:rPr>
          <w:lang w:val="pt-BR"/>
        </w:rPr>
      </w:pPr>
      <w:r>
        <w:rPr>
          <w:lang w:val="pt-BR"/>
        </w:rPr>
        <w:t>Ponto Seis – A proxima reunião será feita a 26/04/2026 as 15:00h pelo Discord.</w:t>
      </w:r>
    </w:p>
    <w:p w14:paraId="738E26F4" w14:textId="676F0A1D" w:rsidR="00A05EF7" w:rsidRPr="008A36BD" w:rsidRDefault="000E7EBF" w:rsidP="00C208FD">
      <w:pPr>
        <w:pStyle w:val="Avanonormal"/>
        <w:rPr>
          <w:lang w:val="pt-BR"/>
        </w:rPr>
      </w:pPr>
      <w:r>
        <w:rPr>
          <w:lang w:val="pt-BR"/>
        </w:rPr>
        <w:t>Sem mais assunto a reunião foi encerrada.</w:t>
      </w:r>
    </w:p>
    <w:sectPr w:rsidR="00A05EF7" w:rsidRPr="008A36BD" w:rsidSect="00226349">
      <w:headerReference w:type="default" r:id="rId10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666BA" w14:textId="77777777" w:rsidR="00945F9F" w:rsidRDefault="00945F9F">
      <w:pPr>
        <w:spacing w:after="0" w:line="240" w:lineRule="auto"/>
      </w:pPr>
      <w:r>
        <w:separator/>
      </w:r>
    </w:p>
    <w:p w14:paraId="46FFCAC8" w14:textId="77777777" w:rsidR="00945F9F" w:rsidRDefault="00945F9F"/>
  </w:endnote>
  <w:endnote w:type="continuationSeparator" w:id="0">
    <w:p w14:paraId="21984066" w14:textId="77777777" w:rsidR="00945F9F" w:rsidRDefault="00945F9F">
      <w:pPr>
        <w:spacing w:after="0" w:line="240" w:lineRule="auto"/>
      </w:pPr>
      <w:r>
        <w:continuationSeparator/>
      </w:r>
    </w:p>
    <w:p w14:paraId="68EB41C6" w14:textId="77777777" w:rsidR="00945F9F" w:rsidRDefault="00945F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402F4" w14:textId="77777777" w:rsidR="00945F9F" w:rsidRDefault="00945F9F">
      <w:pPr>
        <w:spacing w:after="0" w:line="240" w:lineRule="auto"/>
      </w:pPr>
      <w:r>
        <w:separator/>
      </w:r>
    </w:p>
    <w:p w14:paraId="4F52163E" w14:textId="77777777" w:rsidR="00945F9F" w:rsidRDefault="00945F9F"/>
  </w:footnote>
  <w:footnote w:type="continuationSeparator" w:id="0">
    <w:p w14:paraId="08C4693A" w14:textId="77777777" w:rsidR="00945F9F" w:rsidRDefault="00945F9F">
      <w:pPr>
        <w:spacing w:after="0" w:line="240" w:lineRule="auto"/>
      </w:pPr>
      <w:r>
        <w:continuationSeparator/>
      </w:r>
    </w:p>
    <w:p w14:paraId="72058379" w14:textId="77777777" w:rsidR="00945F9F" w:rsidRDefault="00945F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ABD38" w14:textId="77777777" w:rsidR="00934E9A" w:rsidRDefault="00000000">
    <w:pPr>
      <w:pStyle w:val="Cabealho"/>
    </w:pPr>
    <w:sdt>
      <w:sdtPr>
        <w:alias w:val="Nome da organização:"/>
        <w:tag w:val=""/>
        <w:id w:val="-142659844"/>
        <w:placeholder>
          <w:docPart w:val="422EFDE4309B48539CC8737B74FCDA2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15:appearance w15:val="hidden"/>
        <w:text/>
      </w:sdtPr>
      <w:sdtContent>
        <w:r w:rsidR="00CB4FBB">
          <w:rPr>
            <w:lang w:val="pt-BR" w:bidi="pt-BR"/>
          </w:rPr>
          <w:t>Nome da organização</w:t>
        </w:r>
      </w:sdtContent>
    </w:sdt>
  </w:p>
  <w:p w14:paraId="0509C52B" w14:textId="680AB67A" w:rsidR="00934E9A" w:rsidRDefault="00000000">
    <w:pPr>
      <w:pStyle w:val="Cabealho"/>
    </w:pPr>
    <w:sdt>
      <w:sdtPr>
        <w:alias w:val="Atas da reunião:"/>
        <w:tag w:val="Atas da reunião:"/>
        <w:id w:val="-1760127990"/>
        <w:placeholder>
          <w:docPart w:val="EDF4ACA034334E61B7DF36E888C4047D"/>
        </w:placeholder>
        <w:temporary/>
        <w:showingPlcHdr/>
        <w15:appearance w15:val="hidden"/>
      </w:sdtPr>
      <w:sdtContent>
        <w:r w:rsidR="00A05EF7">
          <w:rPr>
            <w:lang w:val="pt-BR" w:bidi="pt-BR"/>
          </w:rPr>
          <w:t>Atas da reunião</w:t>
        </w:r>
      </w:sdtContent>
    </w:sdt>
    <w:r w:rsidR="00A05EF7">
      <w:rPr>
        <w:lang w:val="pt-BR" w:bidi="pt-BR"/>
      </w:rPr>
      <w:t xml:space="preserve">, </w:t>
    </w:r>
    <w:sdt>
      <w:sdtPr>
        <w:alias w:val="Data:"/>
        <w:tag w:val=""/>
        <w:id w:val="-1612037418"/>
        <w:placeholder>
          <w:docPart w:val="864C01BF53EA40AD96408B12231ED949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appearance w15:val="hidden"/>
        <w:text/>
      </w:sdtPr>
      <w:sdtContent>
        <w:r w:rsidR="007C60BC">
          <w:t>29/03/2026 – 15:00h</w:t>
        </w:r>
      </w:sdtContent>
    </w:sdt>
  </w:p>
  <w:p w14:paraId="62DDC275" w14:textId="77777777" w:rsidR="00934E9A" w:rsidRDefault="006A6EE0">
    <w:pPr>
      <w:pStyle w:val="Cabealho"/>
    </w:pPr>
    <w:r>
      <w:rPr>
        <w:lang w:val="pt-BR" w:bidi="pt-BR"/>
      </w:rPr>
      <w:t xml:space="preserve">Página </w:t>
    </w:r>
    <w:r>
      <w:rPr>
        <w:lang w:val="pt-BR" w:bidi="pt-BR"/>
      </w:rPr>
      <w:fldChar w:fldCharType="begin"/>
    </w:r>
    <w:r>
      <w:rPr>
        <w:lang w:val="pt-BR" w:bidi="pt-BR"/>
      </w:rPr>
      <w:instrText xml:space="preserve"> PAGE   \* MERGEFORMAT </w:instrText>
    </w:r>
    <w:r>
      <w:rPr>
        <w:lang w:val="pt-BR" w:bidi="pt-BR"/>
      </w:rPr>
      <w:fldChar w:fldCharType="separate"/>
    </w:r>
    <w:r w:rsidR="00E45BB9">
      <w:rPr>
        <w:noProof/>
        <w:lang w:val="pt-BR" w:bidi="pt-BR"/>
      </w:rPr>
      <w:t>2</w:t>
    </w:r>
    <w:r>
      <w:rPr>
        <w:noProof/>
        <w:lang w:val="pt-BR" w:bidi="pt-B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40E51BC"/>
    <w:lvl w:ilvl="0">
      <w:start w:val="1"/>
      <w:numFmt w:val="decimal"/>
      <w:pStyle w:val="Lista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9AA3B0"/>
    <w:lvl w:ilvl="0">
      <w:start w:val="1"/>
      <w:numFmt w:val="decimal"/>
      <w:pStyle w:val="Lista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6081D5E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8644DA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752E590"/>
    <w:lvl w:ilvl="0">
      <w:start w:val="1"/>
      <w:numFmt w:val="bullet"/>
      <w:pStyle w:val="Listacommarc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58459A"/>
    <w:lvl w:ilvl="0">
      <w:start w:val="1"/>
      <w:numFmt w:val="bullet"/>
      <w:pStyle w:val="Listacommarc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E623046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FA157E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EE35CA"/>
    <w:lvl w:ilvl="0">
      <w:start w:val="1"/>
      <w:numFmt w:val="decimal"/>
      <w:pStyle w:val="Listanumerada"/>
      <w:lvlText w:val="%1."/>
      <w:lvlJc w:val="left"/>
      <w:pPr>
        <w:ind w:left="360" w:hanging="360"/>
      </w:pPr>
    </w:lvl>
  </w:abstractNum>
  <w:abstractNum w:abstractNumId="9" w15:restartNumberingAfterBreak="0">
    <w:nsid w:val="FFFFFF89"/>
    <w:multiLevelType w:val="singleLevel"/>
    <w:tmpl w:val="73D083E6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9B6389A"/>
    <w:multiLevelType w:val="hybridMultilevel"/>
    <w:tmpl w:val="7206BD0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15095486">
    <w:abstractNumId w:val="8"/>
  </w:num>
  <w:num w:numId="2" w16cid:durableId="1806119333">
    <w:abstractNumId w:val="9"/>
  </w:num>
  <w:num w:numId="3" w16cid:durableId="336461902">
    <w:abstractNumId w:val="7"/>
  </w:num>
  <w:num w:numId="4" w16cid:durableId="280646673">
    <w:abstractNumId w:val="6"/>
  </w:num>
  <w:num w:numId="5" w16cid:durableId="493642084">
    <w:abstractNumId w:val="5"/>
  </w:num>
  <w:num w:numId="6" w16cid:durableId="1918006623">
    <w:abstractNumId w:val="4"/>
  </w:num>
  <w:num w:numId="7" w16cid:durableId="590241263">
    <w:abstractNumId w:val="3"/>
  </w:num>
  <w:num w:numId="8" w16cid:durableId="816268467">
    <w:abstractNumId w:val="2"/>
  </w:num>
  <w:num w:numId="9" w16cid:durableId="782698454">
    <w:abstractNumId w:val="1"/>
  </w:num>
  <w:num w:numId="10" w16cid:durableId="291524770">
    <w:abstractNumId w:val="0"/>
  </w:num>
  <w:num w:numId="11" w16cid:durableId="11605410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53E"/>
    <w:rsid w:val="00053CAE"/>
    <w:rsid w:val="00082086"/>
    <w:rsid w:val="00084341"/>
    <w:rsid w:val="00096ECE"/>
    <w:rsid w:val="000E44C0"/>
    <w:rsid w:val="000E7EBF"/>
    <w:rsid w:val="0010443C"/>
    <w:rsid w:val="00164BA3"/>
    <w:rsid w:val="001B49A6"/>
    <w:rsid w:val="001B5F9F"/>
    <w:rsid w:val="00202018"/>
    <w:rsid w:val="002128C8"/>
    <w:rsid w:val="00217F5E"/>
    <w:rsid w:val="00226349"/>
    <w:rsid w:val="002A7720"/>
    <w:rsid w:val="002B5A3C"/>
    <w:rsid w:val="0034153E"/>
    <w:rsid w:val="0034332A"/>
    <w:rsid w:val="003C17E2"/>
    <w:rsid w:val="00416A86"/>
    <w:rsid w:val="0042182F"/>
    <w:rsid w:val="004D4719"/>
    <w:rsid w:val="004F1F57"/>
    <w:rsid w:val="00567E50"/>
    <w:rsid w:val="006A2514"/>
    <w:rsid w:val="006A6EE0"/>
    <w:rsid w:val="006B1778"/>
    <w:rsid w:val="006B674E"/>
    <w:rsid w:val="006E6AA5"/>
    <w:rsid w:val="007123B4"/>
    <w:rsid w:val="007C60BC"/>
    <w:rsid w:val="007F00D1"/>
    <w:rsid w:val="0083769E"/>
    <w:rsid w:val="00884772"/>
    <w:rsid w:val="008A36BD"/>
    <w:rsid w:val="00934E9A"/>
    <w:rsid w:val="00942F77"/>
    <w:rsid w:val="00945F9F"/>
    <w:rsid w:val="009A27A1"/>
    <w:rsid w:val="009F1098"/>
    <w:rsid w:val="00A05EF7"/>
    <w:rsid w:val="00A7005F"/>
    <w:rsid w:val="00A8223B"/>
    <w:rsid w:val="00B273A3"/>
    <w:rsid w:val="00B4026D"/>
    <w:rsid w:val="00B93153"/>
    <w:rsid w:val="00BF438E"/>
    <w:rsid w:val="00C208FD"/>
    <w:rsid w:val="00C9192D"/>
    <w:rsid w:val="00CB4FBB"/>
    <w:rsid w:val="00D03E76"/>
    <w:rsid w:val="00DD7A5E"/>
    <w:rsid w:val="00E31AB2"/>
    <w:rsid w:val="00E45BB9"/>
    <w:rsid w:val="00E81D49"/>
    <w:rsid w:val="00EB5064"/>
    <w:rsid w:val="00F23D38"/>
    <w:rsid w:val="00FA64DD"/>
    <w:rsid w:val="00FC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639AA7"/>
  <w15:chartTrackingRefBased/>
  <w15:docId w15:val="{F366E9FC-C9B6-48A8-9989-DE9F5DF2F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ja-JP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" w:unhideWhenUsed="1" w:qFormat="1"/>
    <w:lsdException w:name="Signature" w:semiHidden="1" w:uiPriority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1" w:unhideWhenUsed="1" w:qFormat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88B"/>
    <w:pPr>
      <w:spacing w:before="120"/>
    </w:pPr>
    <w:rPr>
      <w:spacing w:val="4"/>
      <w:szCs w:val="20"/>
    </w:rPr>
  </w:style>
  <w:style w:type="paragraph" w:styleId="Ttulo1">
    <w:name w:val="heading 1"/>
    <w:basedOn w:val="Normal"/>
    <w:next w:val="Normal"/>
    <w:link w:val="Ttulo1Carter"/>
    <w:uiPriority w:val="9"/>
    <w:unhideWhenUsed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10443C"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03E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03E7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03E7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03E7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03E7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03E7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10443C"/>
    <w:rPr>
      <w:rFonts w:asciiTheme="majorHAnsi" w:eastAsiaTheme="majorEastAsia" w:hAnsiTheme="majorHAnsi" w:cstheme="majorBidi"/>
      <w:color w:val="365F91" w:themeColor="accent1" w:themeShade="BF"/>
      <w:spacing w:val="4"/>
      <w:sz w:val="24"/>
      <w:szCs w:val="24"/>
    </w:rPr>
  </w:style>
  <w:style w:type="table" w:styleId="TabelacomGrelha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vanonormal">
    <w:name w:val="Normal Indent"/>
    <w:basedOn w:val="Normal"/>
    <w:uiPriority w:val="1"/>
    <w:unhideWhenUsed/>
    <w:qFormat/>
    <w:pPr>
      <w:spacing w:after="120"/>
      <w:ind w:left="360"/>
    </w:pPr>
  </w:style>
  <w:style w:type="paragraph" w:styleId="Data">
    <w:name w:val="Date"/>
    <w:basedOn w:val="Normal"/>
    <w:next w:val="Normal"/>
    <w:link w:val="DataCarter"/>
    <w:uiPriority w:val="1"/>
    <w:qFormat/>
    <w:pPr>
      <w:spacing w:before="80" w:line="240" w:lineRule="auto"/>
    </w:pPr>
  </w:style>
  <w:style w:type="character" w:customStyle="1" w:styleId="DataCarter">
    <w:name w:val="Data Caráter"/>
    <w:basedOn w:val="Tipodeletrapredefinidodopargrafo"/>
    <w:link w:val="Data"/>
    <w:uiPriority w:val="1"/>
    <w:rPr>
      <w:spacing w:val="4"/>
      <w:sz w:val="22"/>
      <w:szCs w:val="20"/>
    </w:rPr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680"/>
        <w:tab w:val="right" w:pos="9360"/>
      </w:tabs>
      <w:spacing w:before="0" w:after="360"/>
      <w:contextualSpacing/>
    </w:pPr>
  </w:style>
  <w:style w:type="character" w:customStyle="1" w:styleId="CabealhoCarter">
    <w:name w:val="Cabeçalho Caráter"/>
    <w:basedOn w:val="Tipodeletrapredefinidodopargrafo"/>
    <w:link w:val="Cabealho"/>
    <w:uiPriority w:val="99"/>
    <w:rPr>
      <w:spacing w:val="4"/>
      <w:sz w:val="22"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FC288B"/>
    <w:rPr>
      <w:color w:val="404040" w:themeColor="text1" w:themeTint="BF"/>
      <w:sz w:val="22"/>
    </w:rPr>
  </w:style>
  <w:style w:type="paragraph" w:styleId="Listanumerada">
    <w:name w:val="List Number"/>
    <w:basedOn w:val="Normal"/>
    <w:next w:val="Normal"/>
    <w:uiPriority w:val="1"/>
    <w:qFormat/>
    <w:pPr>
      <w:numPr>
        <w:numId w:val="1"/>
      </w:numPr>
      <w:spacing w:before="240" w:after="120"/>
      <w:contextualSpacing/>
    </w:pPr>
    <w:rPr>
      <w:b/>
      <w:bCs/>
    </w:rPr>
  </w:style>
  <w:style w:type="paragraph" w:styleId="SemEspaamento">
    <w:name w:val="No Spacing"/>
    <w:uiPriority w:val="1"/>
    <w:unhideWhenUsed/>
    <w:qFormat/>
    <w:pPr>
      <w:spacing w:after="0"/>
    </w:pPr>
    <w:rPr>
      <w:spacing w:val="4"/>
      <w:szCs w:val="20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D03E76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03E76"/>
    <w:rPr>
      <w:rFonts w:ascii="Segoe UI" w:hAnsi="Segoe UI" w:cs="Segoe UI"/>
      <w:spacing w:val="4"/>
      <w:sz w:val="22"/>
      <w:szCs w:val="18"/>
    </w:rPr>
  </w:style>
  <w:style w:type="paragraph" w:styleId="Bibliografia">
    <w:name w:val="Bibliography"/>
    <w:basedOn w:val="Normal"/>
    <w:next w:val="Normal"/>
    <w:uiPriority w:val="37"/>
    <w:semiHidden/>
    <w:unhideWhenUsed/>
    <w:rsid w:val="00D03E76"/>
  </w:style>
  <w:style w:type="paragraph" w:styleId="Textodebloco">
    <w:name w:val="Block Text"/>
    <w:basedOn w:val="Normal"/>
    <w:uiPriority w:val="99"/>
    <w:semiHidden/>
    <w:unhideWhenUsed/>
    <w:rsid w:val="0010443C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paragraph" w:styleId="Corpodetexto">
    <w:name w:val="Body Text"/>
    <w:basedOn w:val="Normal"/>
    <w:link w:val="CorpodetextoCarter"/>
    <w:uiPriority w:val="99"/>
    <w:semiHidden/>
    <w:unhideWhenUsed/>
    <w:rsid w:val="00D03E76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D03E76"/>
    <w:rPr>
      <w:spacing w:val="4"/>
      <w:sz w:val="22"/>
      <w:szCs w:val="20"/>
    </w:rPr>
  </w:style>
  <w:style w:type="paragraph" w:styleId="Corpodetexto2">
    <w:name w:val="Body Text 2"/>
    <w:basedOn w:val="Normal"/>
    <w:link w:val="Corpodetexto2Carter"/>
    <w:uiPriority w:val="99"/>
    <w:semiHidden/>
    <w:unhideWhenUsed/>
    <w:rsid w:val="00D03E76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semiHidden/>
    <w:rsid w:val="00D03E76"/>
    <w:rPr>
      <w:spacing w:val="4"/>
      <w:sz w:val="22"/>
      <w:szCs w:val="20"/>
    </w:rPr>
  </w:style>
  <w:style w:type="paragraph" w:styleId="Corpodetexto3">
    <w:name w:val="Body Text 3"/>
    <w:basedOn w:val="Normal"/>
    <w:link w:val="Corpodetexto3Carter"/>
    <w:uiPriority w:val="99"/>
    <w:semiHidden/>
    <w:unhideWhenUsed/>
    <w:rsid w:val="00D03E76"/>
    <w:pPr>
      <w:spacing w:after="120"/>
    </w:pPr>
    <w:rPr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semiHidden/>
    <w:rsid w:val="00D03E76"/>
    <w:rPr>
      <w:spacing w:val="4"/>
      <w:sz w:val="22"/>
      <w:szCs w:val="16"/>
    </w:rPr>
  </w:style>
  <w:style w:type="paragraph" w:styleId="Primeiroavanodecorpodetexto">
    <w:name w:val="Body Text First Indent"/>
    <w:basedOn w:val="Corpodetexto"/>
    <w:link w:val="PrimeiroavanodecorpodetextoCarter"/>
    <w:uiPriority w:val="99"/>
    <w:semiHidden/>
    <w:unhideWhenUsed/>
    <w:rsid w:val="00D03E76"/>
    <w:pPr>
      <w:spacing w:after="240"/>
      <w:ind w:firstLine="360"/>
    </w:pPr>
  </w:style>
  <w:style w:type="character" w:customStyle="1" w:styleId="PrimeiroavanodecorpodetextoCarter">
    <w:name w:val="Primeiro avanço de corpo de texto Caráter"/>
    <w:basedOn w:val="CorpodetextoCarter"/>
    <w:link w:val="Primeiroavanodecorpodetexto"/>
    <w:uiPriority w:val="99"/>
    <w:semiHidden/>
    <w:rsid w:val="00D03E76"/>
    <w:rPr>
      <w:spacing w:val="4"/>
      <w:sz w:val="22"/>
      <w:szCs w:val="20"/>
    </w:rPr>
  </w:style>
  <w:style w:type="paragraph" w:styleId="Avanodecorpodetexto">
    <w:name w:val="Body Text Indent"/>
    <w:basedOn w:val="Normal"/>
    <w:link w:val="AvanodecorpodetextoCarter"/>
    <w:uiPriority w:val="99"/>
    <w:semiHidden/>
    <w:unhideWhenUsed/>
    <w:rsid w:val="00D03E76"/>
    <w:pPr>
      <w:spacing w:after="120"/>
      <w:ind w:left="283"/>
    </w:pPr>
  </w:style>
  <w:style w:type="character" w:customStyle="1" w:styleId="AvanodecorpodetextoCarter">
    <w:name w:val="Avanço de corpo de texto Caráter"/>
    <w:basedOn w:val="Tipodeletrapredefinidodopargrafo"/>
    <w:link w:val="Avanodecorpodetexto"/>
    <w:uiPriority w:val="99"/>
    <w:semiHidden/>
    <w:rsid w:val="00D03E76"/>
    <w:rPr>
      <w:spacing w:val="4"/>
      <w:sz w:val="22"/>
      <w:szCs w:val="20"/>
    </w:rPr>
  </w:style>
  <w:style w:type="paragraph" w:styleId="Primeiroavanodecorpodetexto2">
    <w:name w:val="Body Text First Indent 2"/>
    <w:basedOn w:val="Avanodecorpodetexto"/>
    <w:link w:val="Primeiroavanodecorpodetexto2Carter"/>
    <w:uiPriority w:val="99"/>
    <w:semiHidden/>
    <w:unhideWhenUsed/>
    <w:rsid w:val="00D03E76"/>
    <w:pPr>
      <w:spacing w:after="240"/>
      <w:ind w:left="360" w:firstLine="360"/>
    </w:pPr>
  </w:style>
  <w:style w:type="character" w:customStyle="1" w:styleId="Primeiroavanodecorpodetexto2Carter">
    <w:name w:val="Primeiro avanço de corpo de texto 2 Caráter"/>
    <w:basedOn w:val="AvanodecorpodetextoCarter"/>
    <w:link w:val="Primeiroavanodecorpodetexto2"/>
    <w:uiPriority w:val="99"/>
    <w:semiHidden/>
    <w:rsid w:val="00D03E76"/>
    <w:rPr>
      <w:spacing w:val="4"/>
      <w:sz w:val="22"/>
      <w:szCs w:val="20"/>
    </w:rPr>
  </w:style>
  <w:style w:type="paragraph" w:styleId="Avanodecorpodetexto2">
    <w:name w:val="Body Text Indent 2"/>
    <w:basedOn w:val="Normal"/>
    <w:link w:val="Avanodecorpodetexto2Carter"/>
    <w:uiPriority w:val="99"/>
    <w:semiHidden/>
    <w:unhideWhenUsed/>
    <w:rsid w:val="00D03E76"/>
    <w:pPr>
      <w:spacing w:after="120" w:line="480" w:lineRule="auto"/>
      <w:ind w:left="283"/>
    </w:pPr>
  </w:style>
  <w:style w:type="character" w:customStyle="1" w:styleId="Avanodecorpodetexto2Carter">
    <w:name w:val="Avanço de corpo de texto 2 Caráter"/>
    <w:basedOn w:val="Tipodeletrapredefinidodopargrafo"/>
    <w:link w:val="Avanodecorpodetexto2"/>
    <w:uiPriority w:val="99"/>
    <w:semiHidden/>
    <w:rsid w:val="00D03E76"/>
    <w:rPr>
      <w:spacing w:val="4"/>
      <w:sz w:val="22"/>
      <w:szCs w:val="20"/>
    </w:rPr>
  </w:style>
  <w:style w:type="paragraph" w:styleId="Avanodecorpodetexto3">
    <w:name w:val="Body Text Indent 3"/>
    <w:basedOn w:val="Normal"/>
    <w:link w:val="Avanodecorpodetexto3Carter"/>
    <w:uiPriority w:val="99"/>
    <w:semiHidden/>
    <w:unhideWhenUsed/>
    <w:rsid w:val="00D03E76"/>
    <w:pPr>
      <w:spacing w:after="120"/>
      <w:ind w:left="283"/>
    </w:pPr>
    <w:rPr>
      <w:szCs w:val="16"/>
    </w:rPr>
  </w:style>
  <w:style w:type="character" w:customStyle="1" w:styleId="Avanodecorpodetexto3Carter">
    <w:name w:val="Avanço de corpo de texto 3 Caráter"/>
    <w:basedOn w:val="Tipodeletrapredefinidodopargrafo"/>
    <w:link w:val="Avanodecorpodetexto3"/>
    <w:uiPriority w:val="99"/>
    <w:semiHidden/>
    <w:rsid w:val="00D03E76"/>
    <w:rPr>
      <w:spacing w:val="4"/>
      <w:sz w:val="22"/>
      <w:szCs w:val="16"/>
    </w:rPr>
  </w:style>
  <w:style w:type="character" w:styleId="TtulodoLivro">
    <w:name w:val="Book Title"/>
    <w:basedOn w:val="Tipodeletrapredefinidodopargrafo"/>
    <w:uiPriority w:val="33"/>
    <w:semiHidden/>
    <w:unhideWhenUsed/>
    <w:qFormat/>
    <w:rsid w:val="00D03E76"/>
    <w:rPr>
      <w:b/>
      <w:bCs/>
      <w:i/>
      <w:iCs/>
      <w:spacing w:val="5"/>
      <w:sz w:val="2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03E76"/>
    <w:pPr>
      <w:spacing w:before="0" w:after="200" w:line="240" w:lineRule="auto"/>
    </w:pPr>
    <w:rPr>
      <w:i/>
      <w:iCs/>
      <w:color w:val="1F497D" w:themeColor="text2"/>
      <w:szCs w:val="18"/>
    </w:rPr>
  </w:style>
  <w:style w:type="paragraph" w:styleId="Rematedecarta">
    <w:name w:val="Closing"/>
    <w:basedOn w:val="Normal"/>
    <w:link w:val="RematedecartaCarter"/>
    <w:uiPriority w:val="1"/>
    <w:semiHidden/>
    <w:unhideWhenUsed/>
    <w:qFormat/>
    <w:rsid w:val="00D03E76"/>
    <w:pPr>
      <w:spacing w:before="0" w:after="0" w:line="240" w:lineRule="auto"/>
      <w:ind w:left="4252"/>
    </w:pPr>
  </w:style>
  <w:style w:type="character" w:customStyle="1" w:styleId="RematedecartaCarter">
    <w:name w:val="Remate de carta Caráter"/>
    <w:basedOn w:val="Tipodeletrapredefinidodopargrafo"/>
    <w:link w:val="Rematedecarta"/>
    <w:uiPriority w:val="1"/>
    <w:semiHidden/>
    <w:rsid w:val="00D03E76"/>
    <w:rPr>
      <w:spacing w:val="4"/>
      <w:sz w:val="22"/>
      <w:szCs w:val="20"/>
    </w:rPr>
  </w:style>
  <w:style w:type="table" w:styleId="GrelhaColorida">
    <w:name w:val="Colorful Grid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ombreadoColorido">
    <w:name w:val="Colorful Shading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rio">
    <w:name w:val="annotation reference"/>
    <w:basedOn w:val="Tipodeletrapredefinidodopargrafo"/>
    <w:uiPriority w:val="99"/>
    <w:semiHidden/>
    <w:unhideWhenUsed/>
    <w:rsid w:val="00D03E76"/>
    <w:rPr>
      <w:sz w:val="22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D03E76"/>
    <w:pPr>
      <w:spacing w:line="240" w:lineRule="auto"/>
    </w:p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D03E76"/>
    <w:rPr>
      <w:spacing w:val="4"/>
      <w:sz w:val="22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D03E76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D03E76"/>
    <w:rPr>
      <w:b/>
      <w:bCs/>
      <w:spacing w:val="4"/>
      <w:sz w:val="22"/>
      <w:szCs w:val="20"/>
    </w:rPr>
  </w:style>
  <w:style w:type="table" w:styleId="ListaEscura">
    <w:name w:val="Dark List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Mapadodocumento">
    <w:name w:val="Document Map"/>
    <w:basedOn w:val="Normal"/>
    <w:link w:val="MapadodocumentoCarter"/>
    <w:uiPriority w:val="99"/>
    <w:semiHidden/>
    <w:unhideWhenUsed/>
    <w:rsid w:val="00D03E76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adodocumentoCarter">
    <w:name w:val="Mapa do documento Caráter"/>
    <w:basedOn w:val="Tipodeletrapredefinidodopargrafo"/>
    <w:link w:val="Mapadodocumento"/>
    <w:uiPriority w:val="99"/>
    <w:semiHidden/>
    <w:rsid w:val="00D03E76"/>
    <w:rPr>
      <w:rFonts w:ascii="Segoe UI" w:hAnsi="Segoe UI" w:cs="Segoe UI"/>
      <w:spacing w:val="4"/>
      <w:sz w:val="22"/>
      <w:szCs w:val="16"/>
    </w:rPr>
  </w:style>
  <w:style w:type="paragraph" w:styleId="Assinaturadecorreioeletrnico">
    <w:name w:val="E-mail Signature"/>
    <w:basedOn w:val="Normal"/>
    <w:link w:val="AssinaturadecorreioeletrnicoCarte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AssinaturadecorreioeletrnicoCarter">
    <w:name w:val="Assinatura de correio eletrónico Caráter"/>
    <w:basedOn w:val="Tipodeletrapredefinidodopargrafo"/>
    <w:link w:val="Assinaturadecorreioeletrnico"/>
    <w:uiPriority w:val="99"/>
    <w:semiHidden/>
    <w:rsid w:val="00D03E76"/>
    <w:rPr>
      <w:spacing w:val="4"/>
      <w:sz w:val="22"/>
      <w:szCs w:val="20"/>
    </w:rPr>
  </w:style>
  <w:style w:type="character" w:styleId="nfase">
    <w:name w:val="Emphasis"/>
    <w:basedOn w:val="Tipodeletrapredefinidodopargrafo"/>
    <w:uiPriority w:val="1"/>
    <w:semiHidden/>
    <w:unhideWhenUsed/>
    <w:rsid w:val="00D03E76"/>
    <w:rPr>
      <w:i/>
      <w:iCs/>
      <w:sz w:val="22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D03E76"/>
    <w:rPr>
      <w:sz w:val="22"/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D03E76"/>
    <w:rPr>
      <w:spacing w:val="4"/>
      <w:sz w:val="22"/>
      <w:szCs w:val="20"/>
    </w:rPr>
  </w:style>
  <w:style w:type="paragraph" w:styleId="Destinatrio">
    <w:name w:val="envelope address"/>
    <w:basedOn w:val="Normal"/>
    <w:uiPriority w:val="99"/>
    <w:semiHidden/>
    <w:unhideWhenUsed/>
    <w:rsid w:val="00D03E76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D03E76"/>
    <w:pPr>
      <w:spacing w:before="0" w:after="0" w:line="240" w:lineRule="auto"/>
    </w:pPr>
    <w:rPr>
      <w:rFonts w:asciiTheme="majorHAnsi" w:eastAsiaTheme="majorEastAsia" w:hAnsiTheme="majorHAnsi" w:cstheme="majorBidi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D03E76"/>
    <w:rPr>
      <w:color w:val="800080" w:themeColor="followedHyperlink"/>
      <w:sz w:val="22"/>
      <w:u w:val="single"/>
    </w:rPr>
  </w:style>
  <w:style w:type="paragraph" w:styleId="Rodap">
    <w:name w:val="footer"/>
    <w:basedOn w:val="Normal"/>
    <w:link w:val="RodapCarter"/>
    <w:uiPriority w:val="99"/>
    <w:unhideWhenUsed/>
    <w:rsid w:val="00D03E7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03E76"/>
    <w:rPr>
      <w:spacing w:val="4"/>
      <w:sz w:val="22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D03E76"/>
    <w:rPr>
      <w:sz w:val="22"/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D03E76"/>
    <w:rPr>
      <w:spacing w:val="4"/>
      <w:sz w:val="22"/>
      <w:szCs w:val="20"/>
    </w:rPr>
  </w:style>
  <w:style w:type="table" w:styleId="TabeladeGrelha1Clara">
    <w:name w:val="Grid Table 1 Light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1">
    <w:name w:val="Grid Table 1 Light Accent 1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2">
    <w:name w:val="Grid Table 1 Light Accent 2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3">
    <w:name w:val="Grid Table 1 Light Accent 3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4">
    <w:name w:val="Grid Table 1 Light Accent 4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5">
    <w:name w:val="Grid Table 1 Light Accent 5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6">
    <w:name w:val="Grid Table 1 Light Accent 6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2">
    <w:name w:val="Grid Table 2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2-Destaque1">
    <w:name w:val="Grid Table 2 Accent 1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elha2-Destaque2">
    <w:name w:val="Grid Table 2 Accent 2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elha2-Destaque3">
    <w:name w:val="Grid Table 2 Accent 3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elha2-Destaque4">
    <w:name w:val="Grid Table 2 Accent 4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elha2-Destaque5">
    <w:name w:val="Grid Table 2 Accent 5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elha2-Destaque6">
    <w:name w:val="Grid Table 2 Accent 6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elha3">
    <w:name w:val="Grid Table 3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3-Destaque1">
    <w:name w:val="Grid Table 3 Accent 1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eladeGrelha3-Destaque2">
    <w:name w:val="Grid Table 3 Accent 2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eladeGrelha3-Destaque3">
    <w:name w:val="Grid Table 3 Accent 3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eladeGrelha3-Destaque4">
    <w:name w:val="Grid Table 3 Accent 4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eladeGrelha3-Destaque5">
    <w:name w:val="Grid Table 3 Accent 5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eladeGrelha3-Destaque6">
    <w:name w:val="Grid Table 3 Accent 6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elha4">
    <w:name w:val="Grid Table 4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4-Destaque1">
    <w:name w:val="Grid Table 4 Accent 1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elha4-Destaque2">
    <w:name w:val="Grid Table 4 Accent 2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elha4-Destaque3">
    <w:name w:val="Grid Table 4 Accent 3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elha4-Destaque4">
    <w:name w:val="Grid Table 4 Accent 4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elha4-Destaque5">
    <w:name w:val="Grid Table 4 Accent 5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elha4-Destaque6">
    <w:name w:val="Grid Table 4 Accent 6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elha5Escura">
    <w:name w:val="Grid Table 5 Dark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elha5Escura-Destaque1">
    <w:name w:val="Grid Table 5 Dark Accent 1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eladeGrelha5Escura-Destaque2">
    <w:name w:val="Grid Table 5 Dark Accent 2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eladeGrelha5Escura-Destaque3">
    <w:name w:val="Grid Table 5 Dark Accent 3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TabeladeGrelha5Escura-Destaque4">
    <w:name w:val="Grid Table 5 Dark Accent 4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eladeGrelha5Escura-Destaque5">
    <w:name w:val="Grid Table 5 Dark Accent 5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eladeGrelha5Escura-Destaque6">
    <w:name w:val="Grid Table 5 Dark Accent 6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eladeGrelha6Colorida">
    <w:name w:val="Grid Table 6 Colorful"/>
    <w:basedOn w:val="Tabelanormal"/>
    <w:uiPriority w:val="51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6Colorida-Destaque1">
    <w:name w:val="Grid Table 6 Colorful Accent 1"/>
    <w:basedOn w:val="Tabelanormal"/>
    <w:uiPriority w:val="51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elha6Colorida-Destaque2">
    <w:name w:val="Grid Table 6 Colorful Accent 2"/>
    <w:basedOn w:val="Tabelanormal"/>
    <w:uiPriority w:val="51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elha6Colorida-Destaque3">
    <w:name w:val="Grid Table 6 Colorful Accent 3"/>
    <w:basedOn w:val="Tabelanormal"/>
    <w:uiPriority w:val="51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elha6Colorida-Destaque4">
    <w:name w:val="Grid Table 6 Colorful Accent 4"/>
    <w:basedOn w:val="Tabelanormal"/>
    <w:uiPriority w:val="51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elha6Colorida-Destaque5">
    <w:name w:val="Grid Table 6 Colorful Accent 5"/>
    <w:basedOn w:val="Tabelanormal"/>
    <w:uiPriority w:val="51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elha6Colorida-Destaque6">
    <w:name w:val="Grid Table 6 Colorful Accent 6"/>
    <w:basedOn w:val="Tabelanormal"/>
    <w:uiPriority w:val="51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elha7Colorida">
    <w:name w:val="Grid Table 7 Colorful"/>
    <w:basedOn w:val="Tabelanormal"/>
    <w:uiPriority w:val="52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7Colorida-Destaque1">
    <w:name w:val="Grid Table 7 Colorful Accent 1"/>
    <w:basedOn w:val="Tabelanormal"/>
    <w:uiPriority w:val="52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eladeGrelha7Colorida-Destaque2">
    <w:name w:val="Grid Table 7 Colorful Accent 2"/>
    <w:basedOn w:val="Tabelanormal"/>
    <w:uiPriority w:val="52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eladeGrelha7Colorida-Destaque3">
    <w:name w:val="Grid Table 7 Colorful Accent 3"/>
    <w:basedOn w:val="Tabelanormal"/>
    <w:uiPriority w:val="52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eladeGrelha7Colorida-Destaque4">
    <w:name w:val="Grid Table 7 Colorful Accent 4"/>
    <w:basedOn w:val="Tabelanormal"/>
    <w:uiPriority w:val="52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eladeGrelha7Colorida-Destaque5">
    <w:name w:val="Grid Table 7 Colorful Accent 5"/>
    <w:basedOn w:val="Tabelanormal"/>
    <w:uiPriority w:val="52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eladeGrelha7Colorida-Destaque6">
    <w:name w:val="Grid Table 7 Colorful Accent 6"/>
    <w:basedOn w:val="Tabelanormal"/>
    <w:uiPriority w:val="52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Tipodeletrapredefinidodopargrafo"/>
    <w:uiPriority w:val="99"/>
    <w:semiHidden/>
    <w:unhideWhenUsed/>
    <w:rsid w:val="00D03E76"/>
    <w:rPr>
      <w:color w:val="2B579A"/>
      <w:sz w:val="22"/>
      <w:shd w:val="clear" w:color="auto" w:fill="E6E6E6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03E76"/>
    <w:rPr>
      <w:rFonts w:asciiTheme="majorHAnsi" w:eastAsiaTheme="majorEastAsia" w:hAnsiTheme="majorHAnsi" w:cstheme="majorBidi"/>
      <w:i/>
      <w:iCs/>
      <w:color w:val="365F91" w:themeColor="accent1" w:themeShade="BF"/>
      <w:spacing w:val="4"/>
      <w:sz w:val="22"/>
      <w:szCs w:val="20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03E76"/>
    <w:rPr>
      <w:rFonts w:asciiTheme="majorHAnsi" w:eastAsiaTheme="majorEastAsia" w:hAnsiTheme="majorHAnsi" w:cstheme="majorBidi"/>
      <w:color w:val="365F91" w:themeColor="accent1" w:themeShade="BF"/>
      <w:spacing w:val="4"/>
      <w:sz w:val="22"/>
      <w:szCs w:val="20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03E76"/>
    <w:rPr>
      <w:rFonts w:asciiTheme="majorHAnsi" w:eastAsiaTheme="majorEastAsia" w:hAnsiTheme="majorHAnsi" w:cstheme="majorBidi"/>
      <w:color w:val="243F60" w:themeColor="accent1" w:themeShade="7F"/>
      <w:spacing w:val="4"/>
      <w:sz w:val="22"/>
      <w:szCs w:val="20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03E76"/>
    <w:rPr>
      <w:rFonts w:asciiTheme="majorHAnsi" w:eastAsiaTheme="majorEastAsia" w:hAnsiTheme="majorHAnsi" w:cstheme="majorBidi"/>
      <w:i/>
      <w:iCs/>
      <w:color w:val="243F60" w:themeColor="accent1" w:themeShade="7F"/>
      <w:spacing w:val="4"/>
      <w:sz w:val="22"/>
      <w:szCs w:val="2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03E76"/>
    <w:rPr>
      <w:rFonts w:asciiTheme="majorHAnsi" w:eastAsiaTheme="majorEastAsia" w:hAnsiTheme="majorHAnsi" w:cstheme="majorBidi"/>
      <w:color w:val="272727" w:themeColor="text1" w:themeTint="D8"/>
      <w:spacing w:val="4"/>
      <w:sz w:val="22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03E76"/>
    <w:rPr>
      <w:rFonts w:asciiTheme="majorHAnsi" w:eastAsiaTheme="majorEastAsia" w:hAnsiTheme="majorHAnsi" w:cstheme="majorBidi"/>
      <w:i/>
      <w:iCs/>
      <w:color w:val="272727" w:themeColor="text1" w:themeTint="D8"/>
      <w:spacing w:val="4"/>
      <w:sz w:val="22"/>
      <w:szCs w:val="21"/>
    </w:rPr>
  </w:style>
  <w:style w:type="character" w:styleId="AcrnimoHTML">
    <w:name w:val="HTML Acronym"/>
    <w:basedOn w:val="Tipodeletrapredefinidodopargrafo"/>
    <w:uiPriority w:val="99"/>
    <w:semiHidden/>
    <w:unhideWhenUsed/>
    <w:rsid w:val="00D03E76"/>
    <w:rPr>
      <w:sz w:val="22"/>
    </w:rPr>
  </w:style>
  <w:style w:type="paragraph" w:styleId="EndereoHTML">
    <w:name w:val="HTML Address"/>
    <w:basedOn w:val="Normal"/>
    <w:link w:val="EndereoHTMLCarter"/>
    <w:uiPriority w:val="99"/>
    <w:semiHidden/>
    <w:unhideWhenUsed/>
    <w:rsid w:val="00D03E76"/>
    <w:pPr>
      <w:spacing w:before="0" w:after="0" w:line="240" w:lineRule="auto"/>
    </w:pPr>
    <w:rPr>
      <w:i/>
      <w:iCs/>
    </w:rPr>
  </w:style>
  <w:style w:type="character" w:customStyle="1" w:styleId="EndereoHTMLCarter">
    <w:name w:val="Endereço HTML Caráter"/>
    <w:basedOn w:val="Tipodeletrapredefinidodopargrafo"/>
    <w:link w:val="EndereoHTML"/>
    <w:uiPriority w:val="99"/>
    <w:semiHidden/>
    <w:rsid w:val="00D03E76"/>
    <w:rPr>
      <w:i/>
      <w:iCs/>
      <w:spacing w:val="4"/>
      <w:sz w:val="22"/>
      <w:szCs w:val="20"/>
    </w:rPr>
  </w:style>
  <w:style w:type="character" w:styleId="CitaoHTML">
    <w:name w:val="HTML Cite"/>
    <w:basedOn w:val="Tipodeletrapredefinidodopargrafo"/>
    <w:uiPriority w:val="99"/>
    <w:semiHidden/>
    <w:unhideWhenUsed/>
    <w:rsid w:val="00D03E76"/>
    <w:rPr>
      <w:i/>
      <w:iCs/>
      <w:sz w:val="22"/>
    </w:rPr>
  </w:style>
  <w:style w:type="character" w:styleId="CdigoHTML">
    <w:name w:val="HTML Code"/>
    <w:basedOn w:val="Tipodeletrapredefinidodopargrafo"/>
    <w:uiPriority w:val="99"/>
    <w:semiHidden/>
    <w:unhideWhenUsed/>
    <w:rsid w:val="00D03E76"/>
    <w:rPr>
      <w:rFonts w:ascii="Consolas" w:hAnsi="Consolas"/>
      <w:sz w:val="22"/>
      <w:szCs w:val="20"/>
    </w:rPr>
  </w:style>
  <w:style w:type="character" w:styleId="DefinioHTML">
    <w:name w:val="HTML Definition"/>
    <w:basedOn w:val="Tipodeletrapredefinidodopargrafo"/>
    <w:uiPriority w:val="99"/>
    <w:semiHidden/>
    <w:unhideWhenUsed/>
    <w:rsid w:val="00D03E76"/>
    <w:rPr>
      <w:i/>
      <w:iCs/>
      <w:sz w:val="22"/>
    </w:rPr>
  </w:style>
  <w:style w:type="character" w:styleId="TecladoHTML">
    <w:name w:val="HTML Keyboard"/>
    <w:basedOn w:val="Tipodeletrapredefinidodopargrafo"/>
    <w:uiPriority w:val="99"/>
    <w:semiHidden/>
    <w:unhideWhenUsed/>
    <w:rsid w:val="00D03E76"/>
    <w:rPr>
      <w:rFonts w:ascii="Consolas" w:hAnsi="Consolas"/>
      <w:sz w:val="22"/>
      <w:szCs w:val="2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D03E76"/>
    <w:pPr>
      <w:spacing w:before="0" w:after="0" w:line="240" w:lineRule="auto"/>
    </w:pPr>
    <w:rPr>
      <w:rFonts w:ascii="Consolas" w:hAnsi="Consolas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D03E76"/>
    <w:rPr>
      <w:rFonts w:ascii="Consolas" w:hAnsi="Consolas"/>
      <w:spacing w:val="4"/>
      <w:sz w:val="22"/>
      <w:szCs w:val="20"/>
    </w:rPr>
  </w:style>
  <w:style w:type="character" w:styleId="ExemplodeHTML">
    <w:name w:val="HTML Sample"/>
    <w:basedOn w:val="Tipodeletrapredefinidodopargrafo"/>
    <w:uiPriority w:val="99"/>
    <w:semiHidden/>
    <w:unhideWhenUsed/>
    <w:rsid w:val="00D03E76"/>
    <w:rPr>
      <w:rFonts w:ascii="Consolas" w:hAnsi="Consolas"/>
      <w:sz w:val="24"/>
      <w:szCs w:val="24"/>
    </w:rPr>
  </w:style>
  <w:style w:type="character" w:styleId="MquinadeescreverHTML">
    <w:name w:val="HTML Typewriter"/>
    <w:basedOn w:val="Tipodeletrapredefinidodopargrafo"/>
    <w:uiPriority w:val="99"/>
    <w:semiHidden/>
    <w:unhideWhenUsed/>
    <w:rsid w:val="00D03E76"/>
    <w:rPr>
      <w:rFonts w:ascii="Consolas" w:hAnsi="Consolas"/>
      <w:sz w:val="22"/>
      <w:szCs w:val="20"/>
    </w:rPr>
  </w:style>
  <w:style w:type="character" w:styleId="VarivelHTML">
    <w:name w:val="HTML Variable"/>
    <w:basedOn w:val="Tipodeletrapredefinidodopargrafo"/>
    <w:uiPriority w:val="99"/>
    <w:semiHidden/>
    <w:unhideWhenUsed/>
    <w:rsid w:val="00D03E76"/>
    <w:rPr>
      <w:i/>
      <w:iCs/>
      <w:sz w:val="22"/>
    </w:rPr>
  </w:style>
  <w:style w:type="character" w:styleId="Hiperligao">
    <w:name w:val="Hyperlink"/>
    <w:basedOn w:val="Tipodeletrapredefinidodopargrafo"/>
    <w:uiPriority w:val="99"/>
    <w:semiHidden/>
    <w:unhideWhenUsed/>
    <w:rsid w:val="00D03E76"/>
    <w:rPr>
      <w:color w:val="0000FF" w:themeColor="hyperlink"/>
      <w:sz w:val="22"/>
      <w:u w:val="single"/>
    </w:rPr>
  </w:style>
  <w:style w:type="paragraph" w:styleId="ndiceremissivo1">
    <w:name w:val="index 1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200" w:hanging="200"/>
    </w:pPr>
  </w:style>
  <w:style w:type="paragraph" w:styleId="ndiceremissivo2">
    <w:name w:val="index 2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400" w:hanging="200"/>
    </w:pPr>
  </w:style>
  <w:style w:type="paragraph" w:styleId="ndiceremissivo3">
    <w:name w:val="index 3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600" w:hanging="200"/>
    </w:pPr>
  </w:style>
  <w:style w:type="paragraph" w:styleId="ndiceremissivo4">
    <w:name w:val="index 4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800" w:hanging="200"/>
    </w:pPr>
  </w:style>
  <w:style w:type="paragraph" w:styleId="ndiceremissivo5">
    <w:name w:val="index 5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000" w:hanging="200"/>
    </w:pPr>
  </w:style>
  <w:style w:type="paragraph" w:styleId="ndiceremissivo6">
    <w:name w:val="index 6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200" w:hanging="200"/>
    </w:pPr>
  </w:style>
  <w:style w:type="paragraph" w:styleId="ndiceremissivo7">
    <w:name w:val="index 7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400" w:hanging="200"/>
    </w:pPr>
  </w:style>
  <w:style w:type="paragraph" w:styleId="ndiceremissivo8">
    <w:name w:val="index 8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600" w:hanging="200"/>
    </w:pPr>
  </w:style>
  <w:style w:type="paragraph" w:styleId="ndiceremissivo9">
    <w:name w:val="index 9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800" w:hanging="200"/>
    </w:pPr>
  </w:style>
  <w:style w:type="paragraph" w:styleId="Cabealhodendiceremissivo">
    <w:name w:val="index heading"/>
    <w:basedOn w:val="Normal"/>
    <w:next w:val="ndiceremissivo1"/>
    <w:uiPriority w:val="99"/>
    <w:semiHidden/>
    <w:unhideWhenUsed/>
    <w:rsid w:val="00D03E76"/>
    <w:rPr>
      <w:rFonts w:asciiTheme="majorHAnsi" w:eastAsiaTheme="majorEastAsia" w:hAnsiTheme="majorHAnsi" w:cstheme="majorBidi"/>
      <w:b/>
      <w:bCs/>
    </w:rPr>
  </w:style>
  <w:style w:type="character" w:styleId="nfaseIntensa">
    <w:name w:val="Intense Emphasis"/>
    <w:basedOn w:val="Tipodeletrapredefinidodopargrafo"/>
    <w:uiPriority w:val="21"/>
    <w:semiHidden/>
    <w:unhideWhenUsed/>
    <w:qFormat/>
    <w:rsid w:val="0010443C"/>
    <w:rPr>
      <w:i/>
      <w:iCs/>
      <w:color w:val="365F91" w:themeColor="accent1" w:themeShade="BF"/>
      <w:sz w:val="22"/>
    </w:rPr>
  </w:style>
  <w:style w:type="paragraph" w:styleId="CitaoIntensa">
    <w:name w:val="Intense Quote"/>
    <w:basedOn w:val="Normal"/>
    <w:next w:val="Normal"/>
    <w:link w:val="CitaoIntensaCarter"/>
    <w:uiPriority w:val="30"/>
    <w:semiHidden/>
    <w:unhideWhenUsed/>
    <w:qFormat/>
    <w:rsid w:val="001044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semiHidden/>
    <w:rsid w:val="0010443C"/>
    <w:rPr>
      <w:i/>
      <w:iCs/>
      <w:color w:val="365F91" w:themeColor="accent1" w:themeShade="BF"/>
      <w:spacing w:val="4"/>
      <w:sz w:val="22"/>
      <w:szCs w:val="20"/>
    </w:rPr>
  </w:style>
  <w:style w:type="character" w:styleId="RefernciaIntensa">
    <w:name w:val="Intense Reference"/>
    <w:basedOn w:val="Tipodeletrapredefinidodopargrafo"/>
    <w:uiPriority w:val="32"/>
    <w:semiHidden/>
    <w:unhideWhenUsed/>
    <w:qFormat/>
    <w:rsid w:val="0010443C"/>
    <w:rPr>
      <w:b/>
      <w:bCs/>
      <w:caps w:val="0"/>
      <w:smallCaps/>
      <w:color w:val="365F91" w:themeColor="accent1" w:themeShade="BF"/>
      <w:spacing w:val="5"/>
      <w:sz w:val="22"/>
    </w:rPr>
  </w:style>
  <w:style w:type="table" w:styleId="GrelhaClara">
    <w:name w:val="Light Grid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ombreadoClaro">
    <w:name w:val="Light Shading"/>
    <w:basedOn w:val="Tabelanormal"/>
    <w:uiPriority w:val="60"/>
    <w:semiHidden/>
    <w:unhideWhenUsed/>
    <w:rsid w:val="00D03E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semiHidden/>
    <w:unhideWhenUsed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semiHidden/>
    <w:unhideWhenUsed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semiHidden/>
    <w:unhideWhenUsed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semiHidden/>
    <w:unhideWhenUsed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semiHidden/>
    <w:unhideWhenUsed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semiHidden/>
    <w:unhideWhenUsed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Nmerodelinha">
    <w:name w:val="line number"/>
    <w:basedOn w:val="Tipodeletrapredefinidodopargrafo"/>
    <w:uiPriority w:val="99"/>
    <w:semiHidden/>
    <w:unhideWhenUsed/>
    <w:rsid w:val="00D03E76"/>
    <w:rPr>
      <w:sz w:val="22"/>
    </w:rPr>
  </w:style>
  <w:style w:type="paragraph" w:styleId="Lista">
    <w:name w:val="List"/>
    <w:basedOn w:val="Normal"/>
    <w:uiPriority w:val="99"/>
    <w:semiHidden/>
    <w:unhideWhenUsed/>
    <w:rsid w:val="00D03E7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D03E7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D03E7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D03E7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D03E76"/>
    <w:pPr>
      <w:ind w:left="1415" w:hanging="283"/>
      <w:contextualSpacing/>
    </w:pPr>
  </w:style>
  <w:style w:type="paragraph" w:styleId="Listacommarcas">
    <w:name w:val="List Bullet"/>
    <w:basedOn w:val="Normal"/>
    <w:uiPriority w:val="99"/>
    <w:semiHidden/>
    <w:unhideWhenUsed/>
    <w:rsid w:val="00D03E76"/>
    <w:pPr>
      <w:numPr>
        <w:numId w:val="2"/>
      </w:numPr>
      <w:contextualSpacing/>
    </w:pPr>
  </w:style>
  <w:style w:type="paragraph" w:styleId="Listacommarcas2">
    <w:name w:val="List Bullet 2"/>
    <w:basedOn w:val="Normal"/>
    <w:uiPriority w:val="99"/>
    <w:semiHidden/>
    <w:unhideWhenUsed/>
    <w:rsid w:val="00D03E76"/>
    <w:pPr>
      <w:numPr>
        <w:numId w:val="3"/>
      </w:numPr>
      <w:contextualSpacing/>
    </w:pPr>
  </w:style>
  <w:style w:type="paragraph" w:styleId="Listacommarcas3">
    <w:name w:val="List Bullet 3"/>
    <w:basedOn w:val="Normal"/>
    <w:uiPriority w:val="99"/>
    <w:semiHidden/>
    <w:unhideWhenUsed/>
    <w:rsid w:val="00D03E76"/>
    <w:pPr>
      <w:numPr>
        <w:numId w:val="4"/>
      </w:numPr>
      <w:contextualSpacing/>
    </w:pPr>
  </w:style>
  <w:style w:type="paragraph" w:styleId="Listacommarcas4">
    <w:name w:val="List Bullet 4"/>
    <w:basedOn w:val="Normal"/>
    <w:uiPriority w:val="99"/>
    <w:semiHidden/>
    <w:unhideWhenUsed/>
    <w:rsid w:val="00D03E76"/>
    <w:pPr>
      <w:numPr>
        <w:numId w:val="5"/>
      </w:numPr>
      <w:contextualSpacing/>
    </w:pPr>
  </w:style>
  <w:style w:type="paragraph" w:styleId="Listacommarcas5">
    <w:name w:val="List Bullet 5"/>
    <w:basedOn w:val="Normal"/>
    <w:uiPriority w:val="99"/>
    <w:semiHidden/>
    <w:unhideWhenUsed/>
    <w:rsid w:val="00D03E76"/>
    <w:pPr>
      <w:numPr>
        <w:numId w:val="6"/>
      </w:numPr>
      <w:contextualSpacing/>
    </w:pPr>
  </w:style>
  <w:style w:type="paragraph" w:styleId="Listadecont">
    <w:name w:val="List Continue"/>
    <w:basedOn w:val="Normal"/>
    <w:uiPriority w:val="99"/>
    <w:semiHidden/>
    <w:unhideWhenUsed/>
    <w:qFormat/>
    <w:rsid w:val="00D03E76"/>
    <w:pPr>
      <w:spacing w:after="120"/>
      <w:ind w:left="283"/>
      <w:contextualSpacing/>
    </w:pPr>
  </w:style>
  <w:style w:type="paragraph" w:styleId="Listadecont2">
    <w:name w:val="List Continue 2"/>
    <w:basedOn w:val="Normal"/>
    <w:uiPriority w:val="99"/>
    <w:semiHidden/>
    <w:unhideWhenUsed/>
    <w:rsid w:val="00D03E76"/>
    <w:pPr>
      <w:spacing w:after="120"/>
      <w:ind w:left="566"/>
      <w:contextualSpacing/>
    </w:pPr>
  </w:style>
  <w:style w:type="paragraph" w:styleId="Listadecont3">
    <w:name w:val="List Continue 3"/>
    <w:basedOn w:val="Normal"/>
    <w:uiPriority w:val="99"/>
    <w:semiHidden/>
    <w:unhideWhenUsed/>
    <w:rsid w:val="00D03E76"/>
    <w:pPr>
      <w:spacing w:after="120"/>
      <w:ind w:left="849"/>
      <w:contextualSpacing/>
    </w:pPr>
  </w:style>
  <w:style w:type="paragraph" w:styleId="Listadecont4">
    <w:name w:val="List Continue 4"/>
    <w:basedOn w:val="Normal"/>
    <w:uiPriority w:val="99"/>
    <w:semiHidden/>
    <w:unhideWhenUsed/>
    <w:rsid w:val="00D03E76"/>
    <w:pPr>
      <w:spacing w:after="120"/>
      <w:ind w:left="1132"/>
      <w:contextualSpacing/>
    </w:pPr>
  </w:style>
  <w:style w:type="paragraph" w:styleId="Listadecont5">
    <w:name w:val="List Continue 5"/>
    <w:basedOn w:val="Normal"/>
    <w:uiPriority w:val="99"/>
    <w:semiHidden/>
    <w:unhideWhenUsed/>
    <w:rsid w:val="00D03E76"/>
    <w:pPr>
      <w:spacing w:after="120"/>
      <w:ind w:left="1415"/>
      <w:contextualSpacing/>
    </w:pPr>
  </w:style>
  <w:style w:type="paragraph" w:styleId="Listanumerada2">
    <w:name w:val="List Number 2"/>
    <w:basedOn w:val="Normal"/>
    <w:uiPriority w:val="99"/>
    <w:semiHidden/>
    <w:unhideWhenUsed/>
    <w:rsid w:val="00D03E76"/>
    <w:pPr>
      <w:numPr>
        <w:numId w:val="7"/>
      </w:numPr>
      <w:contextualSpacing/>
    </w:pPr>
  </w:style>
  <w:style w:type="paragraph" w:styleId="Listanumerada3">
    <w:name w:val="List Number 3"/>
    <w:basedOn w:val="Normal"/>
    <w:uiPriority w:val="99"/>
    <w:semiHidden/>
    <w:unhideWhenUsed/>
    <w:rsid w:val="00D03E76"/>
    <w:pPr>
      <w:numPr>
        <w:numId w:val="8"/>
      </w:numPr>
      <w:contextualSpacing/>
    </w:pPr>
  </w:style>
  <w:style w:type="paragraph" w:styleId="Listanumerada4">
    <w:name w:val="List Number 4"/>
    <w:basedOn w:val="Normal"/>
    <w:uiPriority w:val="99"/>
    <w:semiHidden/>
    <w:unhideWhenUsed/>
    <w:rsid w:val="00D03E76"/>
    <w:pPr>
      <w:numPr>
        <w:numId w:val="9"/>
      </w:numPr>
      <w:contextualSpacing/>
    </w:pPr>
  </w:style>
  <w:style w:type="paragraph" w:styleId="Listanumerada5">
    <w:name w:val="List Number 5"/>
    <w:basedOn w:val="Normal"/>
    <w:uiPriority w:val="99"/>
    <w:semiHidden/>
    <w:unhideWhenUsed/>
    <w:rsid w:val="00D03E76"/>
    <w:pPr>
      <w:numPr>
        <w:numId w:val="10"/>
      </w:numPr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D03E76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Destaque1">
    <w:name w:val="List Table 1 Light Accent 1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1Clara-Destaque2">
    <w:name w:val="List Table 1 Light Accent 2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1Clara-Destaque3">
    <w:name w:val="List Table 1 Light Accent 3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1Clara-Destaque4">
    <w:name w:val="List Table 1 Light Accent 4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1Clara-Destaque5">
    <w:name w:val="List Table 1 Light Accent 5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1Clara-Destaque6">
    <w:name w:val="List Table 1 Light Accent 6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">
    <w:name w:val="List Table 2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Destaque1">
    <w:name w:val="List Table 2 Accent 1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2-Destaque2">
    <w:name w:val="List Table 2 Accent 2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2-Destaque3">
    <w:name w:val="List Table 2 Accent 3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2-Destaque4">
    <w:name w:val="List Table 2 Accent 4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2-Destaque5">
    <w:name w:val="List Table 2 Accent 5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2-Destaque6">
    <w:name w:val="List Table 2 Accent 6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">
    <w:name w:val="List Table 3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Destaque1">
    <w:name w:val="List Table 3 Accent 1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eladeLista3-Destaque2">
    <w:name w:val="List Table 3 Accent 2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TabeladeLista3-Destaque3">
    <w:name w:val="List Table 3 Accent 3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TabeladeLista3-Destaque4">
    <w:name w:val="List Table 3 Accent 4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eladeLista3-Destaque5">
    <w:name w:val="List Table 3 Accent 5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TabeladeLista3-Destaque6">
    <w:name w:val="List Table 3 Accent 6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Destaque1">
    <w:name w:val="List Table 4 Accent 1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4-Destaque2">
    <w:name w:val="List Table 4 Accent 2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4-Destaque3">
    <w:name w:val="List Table 4 Accent 3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4-Destaque4">
    <w:name w:val="List Table 4 Accent 4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4-Destaque5">
    <w:name w:val="List Table 4 Accent 5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4-Destaque6">
    <w:name w:val="List Table 4 Accent 6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1">
    <w:name w:val="List Table 5 Dark Accent 1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2">
    <w:name w:val="List Table 5 Dark Accent 2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3">
    <w:name w:val="List Table 5 Dark Accent 3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4">
    <w:name w:val="List Table 5 Dark Accent 4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5">
    <w:name w:val="List Table 5 Dark Accent 5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6">
    <w:name w:val="List Table 5 Dark Accent 6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Destaque1">
    <w:name w:val="List Table 6 Colorful Accent 1"/>
    <w:basedOn w:val="Tabelanormal"/>
    <w:uiPriority w:val="51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6Colorida-Destaque2">
    <w:name w:val="List Table 6 Colorful Accent 2"/>
    <w:basedOn w:val="Tabelanormal"/>
    <w:uiPriority w:val="51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6Colorida-Destaque4">
    <w:name w:val="List Table 6 Colorful Accent 4"/>
    <w:basedOn w:val="Tabelanormal"/>
    <w:uiPriority w:val="51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6Colorida-Destaque5">
    <w:name w:val="List Table 6 Colorful Accent 5"/>
    <w:basedOn w:val="Tabelanormal"/>
    <w:uiPriority w:val="51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6Colorida-Destaque6">
    <w:name w:val="List Table 6 Colorful Accent 6"/>
    <w:basedOn w:val="Tabelanormal"/>
    <w:uiPriority w:val="51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1">
    <w:name w:val="List Table 7 Colorful Accent 1"/>
    <w:basedOn w:val="Tabelanormal"/>
    <w:uiPriority w:val="52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2">
    <w:name w:val="List Table 7 Colorful Accent 2"/>
    <w:basedOn w:val="Tabelanormal"/>
    <w:uiPriority w:val="52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3">
    <w:name w:val="List Table 7 Colorful Accent 3"/>
    <w:basedOn w:val="Tabelanormal"/>
    <w:uiPriority w:val="52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4">
    <w:name w:val="List Table 7 Colorful Accent 4"/>
    <w:basedOn w:val="Tabelanormal"/>
    <w:uiPriority w:val="52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5">
    <w:name w:val="List Table 7 Colorful Accent 5"/>
    <w:basedOn w:val="Tabelanormal"/>
    <w:uiPriority w:val="52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6">
    <w:name w:val="List Table 7 Colorful Accent 6"/>
    <w:basedOn w:val="Tabelanormal"/>
    <w:uiPriority w:val="52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arter"/>
    <w:uiPriority w:val="99"/>
    <w:semiHidden/>
    <w:unhideWhenUsed/>
    <w:rsid w:val="00D03E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after="0"/>
    </w:pPr>
    <w:rPr>
      <w:rFonts w:ascii="Consolas" w:hAnsi="Consolas"/>
      <w:spacing w:val="4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semiHidden/>
    <w:rsid w:val="00D03E76"/>
    <w:rPr>
      <w:rFonts w:ascii="Consolas" w:hAnsi="Consolas"/>
      <w:spacing w:val="4"/>
      <w:sz w:val="22"/>
      <w:szCs w:val="20"/>
    </w:rPr>
  </w:style>
  <w:style w:type="table" w:styleId="GrelhaMdia1">
    <w:name w:val="Medium Grid 1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dio1">
    <w:name w:val="Medium Shading 1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cionar">
    <w:name w:val="Mention"/>
    <w:basedOn w:val="Tipodeletrapredefinidodopargrafo"/>
    <w:uiPriority w:val="99"/>
    <w:semiHidden/>
    <w:unhideWhenUsed/>
    <w:rsid w:val="00D03E76"/>
    <w:rPr>
      <w:color w:val="2B579A"/>
      <w:sz w:val="22"/>
      <w:shd w:val="clear" w:color="auto" w:fill="E6E6E6"/>
    </w:rPr>
  </w:style>
  <w:style w:type="paragraph" w:styleId="Cabealhodamensagem">
    <w:name w:val="Message Header"/>
    <w:basedOn w:val="Normal"/>
    <w:link w:val="CabealhodamensagemCarter"/>
    <w:uiPriority w:val="99"/>
    <w:semiHidden/>
    <w:unhideWhenUsed/>
    <w:rsid w:val="00D03E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arter">
    <w:name w:val="Cabeçalho da mensagem Caráter"/>
    <w:basedOn w:val="Tipodeletrapredefinidodopargrafo"/>
    <w:link w:val="Cabealhodamensagem"/>
    <w:uiPriority w:val="99"/>
    <w:semiHidden/>
    <w:rsid w:val="00D03E76"/>
    <w:rPr>
      <w:rFonts w:asciiTheme="majorHAnsi" w:eastAsiaTheme="majorEastAsia" w:hAnsiTheme="majorHAnsi" w:cstheme="majorBidi"/>
      <w:spacing w:val="4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03E76"/>
    <w:rPr>
      <w:rFonts w:ascii="Times New Roman" w:hAnsi="Times New Roman" w:cs="Times New Roman"/>
      <w:sz w:val="24"/>
      <w:szCs w:val="24"/>
    </w:rPr>
  </w:style>
  <w:style w:type="paragraph" w:styleId="Cabealhodanota">
    <w:name w:val="Note Heading"/>
    <w:basedOn w:val="Normal"/>
    <w:next w:val="Normal"/>
    <w:link w:val="CabealhodanotaCarte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CabealhodanotaCarter">
    <w:name w:val="Cabeçalho da nota Caráter"/>
    <w:basedOn w:val="Tipodeletrapredefinidodopargrafo"/>
    <w:link w:val="Cabealhodanota"/>
    <w:uiPriority w:val="99"/>
    <w:semiHidden/>
    <w:rsid w:val="00D03E76"/>
    <w:rPr>
      <w:spacing w:val="4"/>
      <w:sz w:val="22"/>
      <w:szCs w:val="20"/>
    </w:rPr>
  </w:style>
  <w:style w:type="character" w:styleId="Nmerodepgina">
    <w:name w:val="page number"/>
    <w:basedOn w:val="Tipodeletrapredefinidodopargrafo"/>
    <w:uiPriority w:val="99"/>
    <w:semiHidden/>
    <w:unhideWhenUsed/>
    <w:rsid w:val="00D03E76"/>
    <w:rPr>
      <w:sz w:val="22"/>
    </w:rPr>
  </w:style>
  <w:style w:type="table" w:styleId="SimplesTabela1">
    <w:name w:val="Plain Table 1"/>
    <w:basedOn w:val="Tabelanormal"/>
    <w:uiPriority w:val="41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mples">
    <w:name w:val="Plain Text"/>
    <w:basedOn w:val="Normal"/>
    <w:link w:val="TextosimplesCarter"/>
    <w:uiPriority w:val="99"/>
    <w:semiHidden/>
    <w:unhideWhenUsed/>
    <w:rsid w:val="00D03E76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semiHidden/>
    <w:rsid w:val="00D03E76"/>
    <w:rPr>
      <w:rFonts w:ascii="Consolas" w:hAnsi="Consolas"/>
      <w:spacing w:val="4"/>
      <w:sz w:val="22"/>
      <w:szCs w:val="21"/>
    </w:rPr>
  </w:style>
  <w:style w:type="paragraph" w:styleId="Citao">
    <w:name w:val="Quote"/>
    <w:basedOn w:val="Normal"/>
    <w:next w:val="Normal"/>
    <w:link w:val="CitaoCarter"/>
    <w:uiPriority w:val="29"/>
    <w:semiHidden/>
    <w:unhideWhenUsed/>
    <w:qFormat/>
    <w:rsid w:val="00D03E7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semiHidden/>
    <w:rsid w:val="00D03E76"/>
    <w:rPr>
      <w:i/>
      <w:iCs/>
      <w:color w:val="404040" w:themeColor="text1" w:themeTint="BF"/>
      <w:spacing w:val="4"/>
      <w:sz w:val="22"/>
      <w:szCs w:val="20"/>
    </w:rPr>
  </w:style>
  <w:style w:type="paragraph" w:styleId="Inciodecarta">
    <w:name w:val="Salutation"/>
    <w:basedOn w:val="Normal"/>
    <w:next w:val="Normal"/>
    <w:link w:val="InciodecartaCarter"/>
    <w:uiPriority w:val="1"/>
    <w:semiHidden/>
    <w:unhideWhenUsed/>
    <w:qFormat/>
    <w:rsid w:val="00D03E76"/>
  </w:style>
  <w:style w:type="character" w:customStyle="1" w:styleId="InciodecartaCarter">
    <w:name w:val="Início de carta Caráter"/>
    <w:basedOn w:val="Tipodeletrapredefinidodopargrafo"/>
    <w:link w:val="Inciodecarta"/>
    <w:uiPriority w:val="1"/>
    <w:semiHidden/>
    <w:rsid w:val="00D03E76"/>
    <w:rPr>
      <w:spacing w:val="4"/>
      <w:sz w:val="22"/>
      <w:szCs w:val="20"/>
    </w:rPr>
  </w:style>
  <w:style w:type="paragraph" w:styleId="Assinatura">
    <w:name w:val="Signature"/>
    <w:basedOn w:val="Normal"/>
    <w:link w:val="AssinaturaCarter"/>
    <w:uiPriority w:val="1"/>
    <w:semiHidden/>
    <w:unhideWhenUsed/>
    <w:qFormat/>
    <w:rsid w:val="00D03E76"/>
    <w:pPr>
      <w:spacing w:before="0" w:after="0" w:line="240" w:lineRule="auto"/>
      <w:ind w:left="4252"/>
    </w:pPr>
  </w:style>
  <w:style w:type="character" w:customStyle="1" w:styleId="AssinaturaCarter">
    <w:name w:val="Assinatura Caráter"/>
    <w:basedOn w:val="Tipodeletrapredefinidodopargrafo"/>
    <w:link w:val="Assinatura"/>
    <w:uiPriority w:val="1"/>
    <w:semiHidden/>
    <w:rsid w:val="00D03E76"/>
    <w:rPr>
      <w:spacing w:val="4"/>
      <w:sz w:val="22"/>
      <w:szCs w:val="20"/>
    </w:rPr>
  </w:style>
  <w:style w:type="character" w:styleId="HiperligaoInteligente">
    <w:name w:val="Smart Hyperlink"/>
    <w:basedOn w:val="Tipodeletrapredefinidodopargrafo"/>
    <w:uiPriority w:val="99"/>
    <w:semiHidden/>
    <w:unhideWhenUsed/>
    <w:rsid w:val="00D03E76"/>
    <w:rPr>
      <w:sz w:val="22"/>
      <w:u w:val="dotted"/>
    </w:rPr>
  </w:style>
  <w:style w:type="character" w:styleId="Forte">
    <w:name w:val="Strong"/>
    <w:basedOn w:val="Tipodeletrapredefinidodopargrafo"/>
    <w:uiPriority w:val="22"/>
    <w:semiHidden/>
    <w:unhideWhenUsed/>
    <w:qFormat/>
    <w:rsid w:val="00D03E76"/>
    <w:rPr>
      <w:b/>
      <w:bCs/>
      <w:sz w:val="22"/>
    </w:rPr>
  </w:style>
  <w:style w:type="paragraph" w:styleId="Subttulo">
    <w:name w:val="Subtitle"/>
    <w:basedOn w:val="Normal"/>
    <w:next w:val="Normal"/>
    <w:link w:val="SubttuloCarter"/>
    <w:uiPriority w:val="11"/>
    <w:semiHidden/>
    <w:unhideWhenUsed/>
    <w:qFormat/>
    <w:rsid w:val="00D03E76"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SubttuloCarter">
    <w:name w:val="Subtítulo Caráter"/>
    <w:basedOn w:val="Tipodeletrapredefinidodopargrafo"/>
    <w:link w:val="Subttulo"/>
    <w:uiPriority w:val="11"/>
    <w:semiHidden/>
    <w:rsid w:val="00D03E76"/>
    <w:rPr>
      <w:color w:val="5A5A5A" w:themeColor="text1" w:themeTint="A5"/>
      <w:spacing w:val="15"/>
      <w:sz w:val="22"/>
    </w:rPr>
  </w:style>
  <w:style w:type="character" w:styleId="nfaseDiscreta">
    <w:name w:val="Subtle Emphasis"/>
    <w:basedOn w:val="Tipodeletrapredefinidodopargrafo"/>
    <w:uiPriority w:val="19"/>
    <w:semiHidden/>
    <w:unhideWhenUsed/>
    <w:qFormat/>
    <w:rsid w:val="00D03E76"/>
    <w:rPr>
      <w:i/>
      <w:iCs/>
      <w:color w:val="404040" w:themeColor="text1" w:themeTint="BF"/>
      <w:sz w:val="22"/>
    </w:rPr>
  </w:style>
  <w:style w:type="character" w:styleId="RefernciaDiscreta">
    <w:name w:val="Subtle Reference"/>
    <w:basedOn w:val="Tipodeletrapredefinidodopargrafo"/>
    <w:uiPriority w:val="31"/>
    <w:semiHidden/>
    <w:unhideWhenUsed/>
    <w:qFormat/>
    <w:rsid w:val="00D03E76"/>
    <w:rPr>
      <w:smallCaps/>
      <w:color w:val="5A5A5A" w:themeColor="text1" w:themeTint="A5"/>
      <w:sz w:val="22"/>
    </w:rPr>
  </w:style>
  <w:style w:type="table" w:styleId="Tabelacomefeitos3D1">
    <w:name w:val="Table 3D effects 1"/>
    <w:basedOn w:val="Tabelanormal"/>
    <w:uiPriority w:val="99"/>
    <w:semiHidden/>
    <w:unhideWhenUsed/>
    <w:rsid w:val="00D03E76"/>
    <w:pPr>
      <w:spacing w:before="12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D03E76"/>
    <w:pPr>
      <w:spacing w:before="12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D03E76"/>
    <w:pPr>
      <w:spacing w:before="12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D03E76"/>
    <w:pPr>
      <w:spacing w:before="12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D03E76"/>
    <w:pPr>
      <w:spacing w:before="12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D03E76"/>
    <w:pPr>
      <w:spacing w:before="12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D03E76"/>
    <w:pPr>
      <w:spacing w:before="12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comcolunas1">
    <w:name w:val="Table Columns 1"/>
    <w:basedOn w:val="Tabe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2">
    <w:name w:val="Table Columns 2"/>
    <w:basedOn w:val="Tabe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3">
    <w:name w:val="Table Columns 3"/>
    <w:basedOn w:val="Tabe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4">
    <w:name w:val="Table Columns 4"/>
    <w:basedOn w:val="Tabelanormal"/>
    <w:uiPriority w:val="99"/>
    <w:semiHidden/>
    <w:unhideWhenUsed/>
    <w:rsid w:val="00D03E76"/>
    <w:pPr>
      <w:spacing w:before="12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comcolunas5">
    <w:name w:val="Table Columns 5"/>
    <w:basedOn w:val="Tabelanormal"/>
    <w:uiPriority w:val="99"/>
    <w:semiHidden/>
    <w:unhideWhenUsed/>
    <w:rsid w:val="00D03E76"/>
    <w:pPr>
      <w:spacing w:before="12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D03E76"/>
    <w:pPr>
      <w:spacing w:before="1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1">
    <w:name w:val="Table Grid 1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2">
    <w:name w:val="Table Grid 2"/>
    <w:basedOn w:val="Tabelanormal"/>
    <w:uiPriority w:val="99"/>
    <w:semiHidden/>
    <w:unhideWhenUsed/>
    <w:rsid w:val="00D03E76"/>
    <w:pPr>
      <w:spacing w:before="12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3">
    <w:name w:val="Table Grid 3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4">
    <w:name w:val="Table Grid 4"/>
    <w:basedOn w:val="Tabelanormal"/>
    <w:uiPriority w:val="99"/>
    <w:semiHidden/>
    <w:unhideWhenUsed/>
    <w:rsid w:val="00D03E76"/>
    <w:pPr>
      <w:spacing w:before="12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5">
    <w:name w:val="Table Grid 5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6">
    <w:name w:val="Table Grid 6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7">
    <w:name w:val="Table Grid 7"/>
    <w:basedOn w:val="Tabelanormal"/>
    <w:uiPriority w:val="99"/>
    <w:semiHidden/>
    <w:unhideWhenUsed/>
    <w:rsid w:val="00D03E76"/>
    <w:pPr>
      <w:spacing w:before="12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8">
    <w:name w:val="Table Grid 8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Clara">
    <w:name w:val="Grid Table Light"/>
    <w:basedOn w:val="Tabelanormal"/>
    <w:uiPriority w:val="40"/>
    <w:rsid w:val="00D03E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comlista1">
    <w:name w:val="Table List 1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2">
    <w:name w:val="Table List 2"/>
    <w:basedOn w:val="Tabelanormal"/>
    <w:uiPriority w:val="99"/>
    <w:semiHidden/>
    <w:unhideWhenUsed/>
    <w:rsid w:val="00D03E76"/>
    <w:pPr>
      <w:spacing w:before="1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3">
    <w:name w:val="Table List 3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4">
    <w:name w:val="Table List 4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comlista5">
    <w:name w:val="Table List 5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6">
    <w:name w:val="Table List 6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comlista7">
    <w:name w:val="Table List 7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comlista8">
    <w:name w:val="Table List 8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D03E76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D03E76"/>
    <w:pPr>
      <w:spacing w:after="0"/>
    </w:pPr>
  </w:style>
  <w:style w:type="table" w:styleId="Tabelaprofissional">
    <w:name w:val="Table Professional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D03E76"/>
    <w:pPr>
      <w:spacing w:before="12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discreta1">
    <w:name w:val="Table Subtle 1"/>
    <w:basedOn w:val="Tabelanormal"/>
    <w:uiPriority w:val="99"/>
    <w:semiHidden/>
    <w:unhideWhenUsed/>
    <w:rsid w:val="00D03E76"/>
    <w:pPr>
      <w:spacing w:before="1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iscreta2">
    <w:name w:val="Table Subtle 2"/>
    <w:basedOn w:val="Tabelanormal"/>
    <w:uiPriority w:val="99"/>
    <w:semiHidden/>
    <w:unhideWhenUsed/>
    <w:rsid w:val="00D03E76"/>
    <w:pPr>
      <w:spacing w:before="1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D03E76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Web1">
    <w:name w:val="Table Web 1"/>
    <w:basedOn w:val="Tabe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2">
    <w:name w:val="Table Web 2"/>
    <w:basedOn w:val="Tabe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3">
    <w:name w:val="Table Web 3"/>
    <w:basedOn w:val="Tabe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">
    <w:name w:val="Title"/>
    <w:basedOn w:val="Normal"/>
    <w:next w:val="Normal"/>
    <w:link w:val="TtuloCarter"/>
    <w:uiPriority w:val="10"/>
    <w:semiHidden/>
    <w:unhideWhenUsed/>
    <w:qFormat/>
    <w:rsid w:val="00D03E76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semiHidden/>
    <w:rsid w:val="00D03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dendicedeautoridades">
    <w:name w:val="toa heading"/>
    <w:basedOn w:val="Normal"/>
    <w:next w:val="Normal"/>
    <w:uiPriority w:val="99"/>
    <w:semiHidden/>
    <w:unhideWhenUsed/>
    <w:rsid w:val="00D03E76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ndice1">
    <w:name w:val="toc 1"/>
    <w:basedOn w:val="Normal"/>
    <w:next w:val="Normal"/>
    <w:autoRedefine/>
    <w:uiPriority w:val="39"/>
    <w:semiHidden/>
    <w:unhideWhenUsed/>
    <w:rsid w:val="00D03E76"/>
    <w:pPr>
      <w:spacing w:after="100"/>
    </w:pPr>
  </w:style>
  <w:style w:type="paragraph" w:styleId="ndice2">
    <w:name w:val="toc 2"/>
    <w:basedOn w:val="Normal"/>
    <w:next w:val="Normal"/>
    <w:autoRedefine/>
    <w:uiPriority w:val="39"/>
    <w:semiHidden/>
    <w:unhideWhenUsed/>
    <w:rsid w:val="00D03E76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semiHidden/>
    <w:unhideWhenUsed/>
    <w:rsid w:val="00D03E76"/>
    <w:pPr>
      <w:spacing w:after="100"/>
      <w:ind w:left="440"/>
    </w:pPr>
  </w:style>
  <w:style w:type="paragraph" w:styleId="ndice4">
    <w:name w:val="toc 4"/>
    <w:basedOn w:val="Normal"/>
    <w:next w:val="Normal"/>
    <w:autoRedefine/>
    <w:uiPriority w:val="39"/>
    <w:semiHidden/>
    <w:unhideWhenUsed/>
    <w:rsid w:val="00D03E76"/>
    <w:pPr>
      <w:spacing w:after="100"/>
      <w:ind w:left="660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D03E76"/>
    <w:pPr>
      <w:spacing w:after="100"/>
      <w:ind w:left="880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D03E76"/>
    <w:pPr>
      <w:spacing w:after="100"/>
      <w:ind w:left="1100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D03E76"/>
    <w:pPr>
      <w:spacing w:after="100"/>
      <w:ind w:left="1320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D03E76"/>
    <w:pPr>
      <w:spacing w:after="100"/>
      <w:ind w:left="1540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D03E76"/>
    <w:pPr>
      <w:spacing w:after="100"/>
      <w:ind w:left="1760"/>
    </w:p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D03E76"/>
    <w:pPr>
      <w:outlineLvl w:val="9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FC288B"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ao%20Carlos\Desktop\Lab_2-Automation\Atas\Template_At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EB9BFE64B543C2AB55E70D52F5726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FE5AF5-F16C-4BF0-BD17-777957FDFAFF}"/>
      </w:docPartPr>
      <w:docPartBody>
        <w:p w:rsidR="00D03530" w:rsidRDefault="00D03530">
          <w:pPr>
            <w:pStyle w:val="A4EB9BFE64B543C2AB55E70D52F57262"/>
          </w:pPr>
          <w:r>
            <w:rPr>
              <w:lang w:val="pt-BR" w:bidi="pt-BR"/>
            </w:rPr>
            <w:t>Ata da reunião</w:t>
          </w:r>
        </w:p>
      </w:docPartBody>
    </w:docPart>
    <w:docPart>
      <w:docPartPr>
        <w:name w:val="35E31C07B4844338BC103043F162B8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CF71FA-E0D8-41BE-B008-378F705100E4}"/>
      </w:docPartPr>
      <w:docPartBody>
        <w:p w:rsidR="00D03530" w:rsidRDefault="00D03530">
          <w:pPr>
            <w:pStyle w:val="35E31C07B4844338BC103043F162B8A9"/>
          </w:pPr>
          <w:r>
            <w:rPr>
              <w:lang w:val="pt-BR" w:bidi="pt-BR"/>
            </w:rPr>
            <w:t>Data da reunião</w:t>
          </w:r>
        </w:p>
      </w:docPartBody>
    </w:docPart>
    <w:docPart>
      <w:docPartPr>
        <w:name w:val="B3019E041D1B4EDBB46438B4581445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89FCB57-C22C-4782-A3DD-418B6069CC3B}"/>
      </w:docPartPr>
      <w:docPartBody>
        <w:p w:rsidR="00D03530" w:rsidRDefault="00D03530">
          <w:pPr>
            <w:pStyle w:val="B3019E041D1B4EDBB46438B4581445AF"/>
          </w:pPr>
          <w:r>
            <w:rPr>
              <w:lang w:val="pt-BR" w:bidi="pt-BR"/>
            </w:rPr>
            <w:t>Presenças:</w:t>
          </w:r>
        </w:p>
      </w:docPartBody>
    </w:docPart>
    <w:docPart>
      <w:docPartPr>
        <w:name w:val="93670B05230644C6AE5F0F9E728A3E1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ACB903D-797C-46DC-91A0-F9A13650B2B8}"/>
      </w:docPartPr>
      <w:docPartBody>
        <w:p w:rsidR="00D03530" w:rsidRDefault="00D03530">
          <w:pPr>
            <w:pStyle w:val="93670B05230644C6AE5F0F9E728A3E17"/>
          </w:pPr>
          <w:r>
            <w:rPr>
              <w:lang w:val="pt-BR" w:bidi="pt-BR"/>
            </w:rPr>
            <w:t>Discussão</w:t>
          </w:r>
        </w:p>
      </w:docPartBody>
    </w:docPart>
    <w:docPart>
      <w:docPartPr>
        <w:name w:val="422EFDE4309B48539CC8737B74FCDA2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57F906-F230-418D-8FEA-2044F06BCAD3}"/>
      </w:docPartPr>
      <w:docPartBody>
        <w:p w:rsidR="00D03530" w:rsidRDefault="00D03530">
          <w:pPr>
            <w:pStyle w:val="422EFDE4309B48539CC8737B74FCDA2B"/>
          </w:pPr>
          <w:r>
            <w:rPr>
              <w:lang w:val="pt-BR" w:bidi="pt-BR"/>
            </w:rPr>
            <w:t>Resuma as discussões sobre cada tópico, insira a conclusão e atribua os itens para ação.</w:t>
          </w:r>
        </w:p>
      </w:docPartBody>
    </w:docPart>
    <w:docPart>
      <w:docPartPr>
        <w:name w:val="864C01BF53EA40AD96408B12231ED94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15B37BB-9E60-4176-8A22-9E68BAA77F8A}"/>
      </w:docPartPr>
      <w:docPartBody>
        <w:p w:rsidR="00D03530" w:rsidRDefault="00D03530">
          <w:pPr>
            <w:pStyle w:val="864C01BF53EA40AD96408B12231ED949"/>
          </w:pPr>
          <w:r>
            <w:rPr>
              <w:lang w:val="pt-BR" w:bidi="pt-BR"/>
            </w:rPr>
            <w:t>Mesa redonda</w:t>
          </w:r>
        </w:p>
      </w:docPartBody>
    </w:docPart>
    <w:docPart>
      <w:docPartPr>
        <w:name w:val="EDF4ACA034334E61B7DF36E888C404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C284D7D-7DEB-4987-AA9C-9A5BA44DFB30}"/>
      </w:docPartPr>
      <w:docPartBody>
        <w:p w:rsidR="00D03530" w:rsidRDefault="00D03530">
          <w:pPr>
            <w:pStyle w:val="EDF4ACA034334E61B7DF36E888C4047D"/>
          </w:pPr>
          <w:r>
            <w:rPr>
              <w:lang w:val="pt-BR" w:bidi="pt-BR"/>
            </w:rPr>
            <w:t>Resuma o status de cada área/departamento.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530"/>
    <w:rsid w:val="000259D4"/>
    <w:rsid w:val="004E1F33"/>
    <w:rsid w:val="004F1F57"/>
    <w:rsid w:val="009F1098"/>
    <w:rsid w:val="00D0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4EB9BFE64B543C2AB55E70D52F57262">
    <w:name w:val="A4EB9BFE64B543C2AB55E70D52F57262"/>
  </w:style>
  <w:style w:type="paragraph" w:customStyle="1" w:styleId="35E31C07B4844338BC103043F162B8A9">
    <w:name w:val="35E31C07B4844338BC103043F162B8A9"/>
  </w:style>
  <w:style w:type="paragraph" w:customStyle="1" w:styleId="B3019E041D1B4EDBB46438B4581445AF">
    <w:name w:val="B3019E041D1B4EDBB46438B4581445AF"/>
  </w:style>
  <w:style w:type="paragraph" w:customStyle="1" w:styleId="93670B05230644C6AE5F0F9E728A3E17">
    <w:name w:val="93670B05230644C6AE5F0F9E728A3E17"/>
  </w:style>
  <w:style w:type="paragraph" w:customStyle="1" w:styleId="422EFDE4309B48539CC8737B74FCDA2B">
    <w:name w:val="422EFDE4309B48539CC8737B74FCDA2B"/>
  </w:style>
  <w:style w:type="paragraph" w:customStyle="1" w:styleId="864C01BF53EA40AD96408B12231ED949">
    <w:name w:val="864C01BF53EA40AD96408B12231ED949"/>
  </w:style>
  <w:style w:type="paragraph" w:customStyle="1" w:styleId="EDF4ACA034334E61B7DF36E888C4047D">
    <w:name w:val="EDF4ACA034334E61B7DF36E888C404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186FB8A434364A933FEC9C8471EB6B" ma:contentTypeVersion="18" ma:contentTypeDescription="Create a new document." ma:contentTypeScope="" ma:versionID="438531c8eca44e3fa1a96472d623b211">
  <xsd:schema xmlns:xsd="http://www.w3.org/2001/XMLSchema" xmlns:xs="http://www.w3.org/2001/XMLSchema" xmlns:p="http://schemas.microsoft.com/office/2006/metadata/properties" xmlns:ns3="d48b3d40-d1bd-41dd-bb99-a5ec0f4db74b" xmlns:ns4="d9a46a2e-4f20-4c8d-9663-9316b184a2f8" targetNamespace="http://schemas.microsoft.com/office/2006/metadata/properties" ma:root="true" ma:fieldsID="4e594abb3bdbc47c4a4fecfa1d8f728e" ns3:_="" ns4:_="">
    <xsd:import namespace="d48b3d40-d1bd-41dd-bb99-a5ec0f4db74b"/>
    <xsd:import namespace="d9a46a2e-4f20-4c8d-9663-9316b184a2f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b3d40-d1bd-41dd-bb99-a5ec0f4db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a46a2e-4f20-4c8d-9663-9316b184a2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a46a2e-4f20-4c8d-9663-9316b184a2f8" xsi:nil="true"/>
  </documentManagement>
</p:properties>
</file>

<file path=customXml/itemProps1.xml><?xml version="1.0" encoding="utf-8"?>
<ds:datastoreItem xmlns:ds="http://schemas.openxmlformats.org/officeDocument/2006/customXml" ds:itemID="{3CDAA538-3549-4F40-8875-8EEA349577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b3d40-d1bd-41dd-bb99-a5ec0f4db74b"/>
    <ds:schemaRef ds:uri="d9a46a2e-4f20-4c8d-9663-9316b184a2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DA8A03-A4CC-4B06-99CA-618F1AF17E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D3FE6C-FE29-43BE-B019-050012B098F5}">
  <ds:schemaRefs>
    <ds:schemaRef ds:uri="http://schemas.microsoft.com/office/2006/metadata/properties"/>
    <ds:schemaRef ds:uri="http://schemas.microsoft.com/office/infopath/2007/PartnerControls"/>
    <ds:schemaRef ds:uri="d9a46a2e-4f20-4c8d-9663-9316b184a2f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Template_Ata.dotx</Template>
  <TotalTime>110</TotalTime>
  <Pages>1</Pages>
  <Words>338</Words>
  <Characters>1830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João Carlos</dc:creator>
  <cp:keywords>29/03/2026 – 15:00h</cp:keywords>
  <dc:description/>
  <cp:lastModifiedBy>João Carlos Arantes Domingues</cp:lastModifiedBy>
  <cp:revision>10</cp:revision>
  <dcterms:created xsi:type="dcterms:W3CDTF">2026-04-05T14:00:00Z</dcterms:created>
  <dcterms:modified xsi:type="dcterms:W3CDTF">2026-06-15T17:48:00Z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0x010100AB186FB8A434364A933FEC9C8471EB6B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