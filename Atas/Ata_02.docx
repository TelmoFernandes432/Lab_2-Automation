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3FE6" w14:textId="03D3BBBD" w:rsidR="0034153E" w:rsidRPr="0034153E" w:rsidRDefault="0034153E" w:rsidP="0034153E">
      <w:pPr>
        <w:pStyle w:val="Ttulo2"/>
        <w:rPr>
          <w:b/>
          <w:bCs/>
          <w:sz w:val="32"/>
          <w:szCs w:val="32"/>
        </w:rPr>
      </w:pPr>
      <w:r w:rsidRPr="0034153E">
        <w:rPr>
          <w:b/>
          <w:bCs/>
          <w:sz w:val="32"/>
          <w:szCs w:val="32"/>
        </w:rPr>
        <w:t>Laboratórios Integrados II (MEEC)</w:t>
      </w:r>
      <w:r>
        <w:rPr>
          <w:b/>
          <w:bCs/>
          <w:sz w:val="32"/>
          <w:szCs w:val="32"/>
        </w:rPr>
        <w:t xml:space="preserve"> – Grupo 2</w:t>
      </w:r>
    </w:p>
    <w:p w14:paraId="2F627AC8" w14:textId="6039FE35" w:rsidR="00934E9A" w:rsidRPr="008A36BD" w:rsidRDefault="00000000">
      <w:pPr>
        <w:pStyle w:val="Ttulo2"/>
        <w:rPr>
          <w:lang w:val="pt-BR"/>
        </w:rPr>
      </w:pPr>
      <w:sdt>
        <w:sdtPr>
          <w:rPr>
            <w:lang w:val="pt-BR"/>
          </w:rPr>
          <w:alias w:val="Atas da reunião:"/>
          <w:tag w:val="Atas da reunião:"/>
          <w:id w:val="-953250788"/>
          <w:placeholder>
            <w:docPart w:val="A4EB9BFE64B543C2AB55E70D52F57262"/>
          </w:placeholder>
          <w:temporary/>
          <w:showingPlcHdr/>
          <w15:appearance w15:val="hidden"/>
        </w:sdtPr>
        <w:sdtContent>
          <w:r w:rsidR="006B1778" w:rsidRPr="008A36BD">
            <w:rPr>
              <w:lang w:val="pt-BR" w:bidi="pt-BR"/>
            </w:rPr>
            <w:t>Ata da reunião</w:t>
          </w:r>
        </w:sdtContent>
      </w:sdt>
    </w:p>
    <w:p w14:paraId="700D0B8B" w14:textId="186A6A8F" w:rsidR="00934E9A" w:rsidRPr="008A36BD" w:rsidRDefault="00000000">
      <w:pPr>
        <w:pStyle w:val="Data"/>
        <w:rPr>
          <w:lang w:val="pt-BR"/>
        </w:rPr>
      </w:pPr>
      <w:sdt>
        <w:sdtPr>
          <w:rPr>
            <w:lang w:val="pt-BR"/>
          </w:rPr>
          <w:alias w:val="Insira a data da reunião:"/>
          <w:tag w:val=""/>
          <w:id w:val="373818028"/>
          <w:placeholder>
            <w:docPart w:val="35E31C07B4844338BC103043F162B8A9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34153E">
            <w:rPr>
              <w:lang w:val="pt-BR"/>
            </w:rPr>
            <w:t>2</w:t>
          </w:r>
          <w:r w:rsidR="00101A0D">
            <w:rPr>
              <w:lang w:val="pt-BR"/>
            </w:rPr>
            <w:t>6</w:t>
          </w:r>
          <w:r w:rsidR="0034153E">
            <w:rPr>
              <w:lang w:val="pt-BR"/>
            </w:rPr>
            <w:t>/0</w:t>
          </w:r>
          <w:r w:rsidR="00101A0D">
            <w:rPr>
              <w:lang w:val="pt-BR"/>
            </w:rPr>
            <w:t>4</w:t>
          </w:r>
          <w:r w:rsidR="0034153E">
            <w:rPr>
              <w:lang w:val="pt-BR"/>
            </w:rPr>
            <w:t>/2026</w:t>
          </w:r>
          <w:r w:rsidR="000E44C0">
            <w:rPr>
              <w:lang w:val="pt-BR"/>
            </w:rPr>
            <w:t xml:space="preserve"> – </w:t>
          </w:r>
          <w:r w:rsidR="00567E50">
            <w:rPr>
              <w:lang w:val="pt-BR"/>
            </w:rPr>
            <w:t>1</w:t>
          </w:r>
          <w:r w:rsidR="007C60BC">
            <w:rPr>
              <w:lang w:val="pt-BR"/>
            </w:rPr>
            <w:t>5</w:t>
          </w:r>
          <w:r w:rsidR="00567E50">
            <w:rPr>
              <w:lang w:val="pt-BR"/>
            </w:rPr>
            <w:t>:00h</w:t>
          </w:r>
        </w:sdtContent>
      </w:sdt>
    </w:p>
    <w:tbl>
      <w:tblPr>
        <w:tblW w:w="90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a de participantes presentes e data, hora e local da reunião próxima"/>
      </w:tblPr>
      <w:tblGrid>
        <w:gridCol w:w="2070"/>
        <w:gridCol w:w="6975"/>
      </w:tblGrid>
      <w:tr w:rsidR="00934E9A" w:rsidRPr="008A36BD" w14:paraId="095DB66F" w14:textId="77777777" w:rsidTr="00226349">
        <w:sdt>
          <w:sdtPr>
            <w:rPr>
              <w:lang w:val="pt-BR"/>
            </w:rPr>
            <w:alias w:val="Presenças:"/>
            <w:tag w:val="Presenças:"/>
            <w:id w:val="1219014275"/>
            <w:placeholder>
              <w:docPart w:val="B3019E041D1B4EDBB46438B4581445AF"/>
            </w:placeholder>
            <w:temporary/>
            <w:showingPlcHdr/>
            <w15:appearance w15:val="hidden"/>
          </w:sdtPr>
          <w:sdtContent>
            <w:tc>
              <w:tcPr>
                <w:tcW w:w="2070" w:type="dxa"/>
              </w:tcPr>
              <w:p w14:paraId="3F80B8E0" w14:textId="77777777"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Presenças:</w:t>
                </w:r>
              </w:p>
            </w:tc>
          </w:sdtContent>
        </w:sdt>
        <w:tc>
          <w:tcPr>
            <w:tcW w:w="6975" w:type="dxa"/>
          </w:tcPr>
          <w:p w14:paraId="48413A13" w14:textId="67C6EBBE" w:rsidR="00934E9A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André Araujo, João Domingues, João Terroso, Telmo Fernandes</w:t>
            </w:r>
          </w:p>
        </w:tc>
      </w:tr>
      <w:tr w:rsidR="00934E9A" w:rsidRPr="008A36BD" w14:paraId="6160ACBB" w14:textId="77777777" w:rsidTr="00226349">
        <w:tc>
          <w:tcPr>
            <w:tcW w:w="2070" w:type="dxa"/>
          </w:tcPr>
          <w:p w14:paraId="6B2C7765" w14:textId="2C05EDB9" w:rsidR="00934E9A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Local da reunião</w:t>
            </w:r>
          </w:p>
        </w:tc>
        <w:tc>
          <w:tcPr>
            <w:tcW w:w="6975" w:type="dxa"/>
          </w:tcPr>
          <w:p w14:paraId="23ED4AF0" w14:textId="78829262" w:rsidR="0034153E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Online – Discord</w:t>
            </w:r>
          </w:p>
        </w:tc>
      </w:tr>
    </w:tbl>
    <w:p w14:paraId="37B51E8B" w14:textId="5555A055" w:rsidR="00DD7A5E" w:rsidRPr="00DD7A5E" w:rsidRDefault="0034153E" w:rsidP="00DD7A5E">
      <w:pPr>
        <w:pStyle w:val="Listanumerada"/>
        <w:rPr>
          <w:lang w:val="pt-BR"/>
        </w:rPr>
      </w:pPr>
      <w:r>
        <w:rPr>
          <w:lang w:val="pt-BR"/>
        </w:rPr>
        <w:t>Ordem de Trabalhos</w:t>
      </w:r>
    </w:p>
    <w:p w14:paraId="350B898E" w14:textId="3CCBB6E7" w:rsidR="00934E9A" w:rsidRDefault="00DD7A5E" w:rsidP="00DD7A5E">
      <w:pPr>
        <w:pStyle w:val="Avanonormal"/>
        <w:numPr>
          <w:ilvl w:val="0"/>
          <w:numId w:val="11"/>
        </w:numPr>
        <w:rPr>
          <w:lang w:val="pt-BR"/>
        </w:rPr>
      </w:pPr>
      <w:r w:rsidRPr="00DD7A5E">
        <w:rPr>
          <w:b/>
          <w:bCs/>
          <w:lang w:val="pt-BR"/>
        </w:rPr>
        <w:t>Ponto Um:</w:t>
      </w:r>
      <w:r w:rsidR="00101A0D">
        <w:rPr>
          <w:lang w:val="pt-BR"/>
        </w:rPr>
        <w:t>Verificação dos trabalhos executados</w:t>
      </w:r>
      <w:r>
        <w:rPr>
          <w:lang w:val="pt-BR"/>
        </w:rPr>
        <w:t>;</w:t>
      </w:r>
    </w:p>
    <w:p w14:paraId="0B556D1E" w14:textId="09B5385A" w:rsidR="00DD7A5E" w:rsidRPr="00DD7A5E" w:rsidRDefault="00DD7A5E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Dois: </w:t>
      </w:r>
      <w:r>
        <w:rPr>
          <w:lang w:val="pt-BR"/>
        </w:rPr>
        <w:t>Discução e definição</w:t>
      </w:r>
      <w:r w:rsidR="00101A0D">
        <w:rPr>
          <w:lang w:val="pt-BR"/>
        </w:rPr>
        <w:t xml:space="preserve"> do ciclo do robô</w:t>
      </w:r>
      <w:r>
        <w:rPr>
          <w:lang w:val="pt-BR"/>
        </w:rPr>
        <w:t>;</w:t>
      </w:r>
    </w:p>
    <w:p w14:paraId="1B9702DC" w14:textId="4ECB8AB1" w:rsidR="00DD7A5E" w:rsidRPr="00101A0D" w:rsidRDefault="00DD7A5E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</w:t>
      </w:r>
      <w:r>
        <w:rPr>
          <w:b/>
          <w:bCs/>
          <w:lang w:val="pt-BR"/>
        </w:rPr>
        <w:t>Três</w:t>
      </w:r>
      <w:r w:rsidRPr="00DD7A5E">
        <w:rPr>
          <w:b/>
          <w:bCs/>
          <w:lang w:val="pt-BR"/>
        </w:rPr>
        <w:t>:</w:t>
      </w:r>
      <w:r w:rsidR="00101A0D">
        <w:rPr>
          <w:b/>
          <w:bCs/>
          <w:lang w:val="pt-BR"/>
        </w:rPr>
        <w:t xml:space="preserve"> </w:t>
      </w:r>
      <w:r w:rsidR="00101A0D">
        <w:rPr>
          <w:lang w:val="pt-BR"/>
        </w:rPr>
        <w:t>Discução sobre planeamento de tarefas a executar</w:t>
      </w:r>
      <w:r w:rsidR="00567E50">
        <w:rPr>
          <w:lang w:val="pt-BR"/>
        </w:rPr>
        <w:t>;</w:t>
      </w:r>
    </w:p>
    <w:p w14:paraId="0B387097" w14:textId="49DAAC03" w:rsidR="00101A0D" w:rsidRPr="00101A0D" w:rsidRDefault="00101A0D" w:rsidP="00101A0D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</w:t>
      </w:r>
      <w:r>
        <w:rPr>
          <w:b/>
          <w:bCs/>
          <w:lang w:val="pt-BR"/>
        </w:rPr>
        <w:t>Quatro</w:t>
      </w:r>
      <w:r w:rsidRPr="00DD7A5E">
        <w:rPr>
          <w:b/>
          <w:bCs/>
          <w:lang w:val="pt-BR"/>
        </w:rPr>
        <w:t>:</w:t>
      </w:r>
      <w:r>
        <w:rPr>
          <w:b/>
          <w:bCs/>
          <w:lang w:val="pt-BR"/>
        </w:rPr>
        <w:t xml:space="preserve"> </w:t>
      </w:r>
      <w:r w:rsidRPr="00101A0D">
        <w:rPr>
          <w:lang w:val="pt-BR"/>
        </w:rPr>
        <w:t>Agendamento da próxima reunião.</w:t>
      </w:r>
    </w:p>
    <w:p w14:paraId="16A8E1B5" w14:textId="77777777" w:rsidR="00934E9A" w:rsidRPr="008A36BD" w:rsidRDefault="00000000">
      <w:pPr>
        <w:pStyle w:val="Listanumerada"/>
        <w:rPr>
          <w:lang w:val="pt-BR"/>
        </w:rPr>
      </w:pPr>
      <w:sdt>
        <w:sdtPr>
          <w:rPr>
            <w:lang w:val="pt-BR"/>
          </w:rPr>
          <w:alias w:val="Discussão:"/>
          <w:tag w:val="Discussão:"/>
          <w:id w:val="1971398252"/>
          <w:placeholder>
            <w:docPart w:val="93670B05230644C6AE5F0F9E728A3E17"/>
          </w:placeholder>
          <w:temporary/>
          <w:showingPlcHdr/>
          <w15:appearance w15:val="hidden"/>
        </w:sdtPr>
        <w:sdtContent>
          <w:r w:rsidR="006A2514" w:rsidRPr="008A36BD">
            <w:rPr>
              <w:lang w:val="pt-BR" w:bidi="pt-BR"/>
            </w:rPr>
            <w:t>Discussão</w:t>
          </w:r>
        </w:sdtContent>
      </w:sdt>
    </w:p>
    <w:p w14:paraId="67E79D6A" w14:textId="141AE64E" w:rsidR="00934E9A" w:rsidRDefault="00942F77">
      <w:pPr>
        <w:pStyle w:val="Avanonormal"/>
        <w:rPr>
          <w:lang w:val="pt-BR"/>
        </w:rPr>
      </w:pPr>
      <w:r>
        <w:rPr>
          <w:lang w:val="pt-BR"/>
        </w:rPr>
        <w:t xml:space="preserve">Ponto Um – </w:t>
      </w:r>
      <w:r w:rsidR="00101A0D">
        <w:rPr>
          <w:lang w:val="pt-BR"/>
        </w:rPr>
        <w:t xml:space="preserve">Verificou-se que a lógica das CNCs já foi executada para testar, no entanto existem problemas de sincronização. O HMI está a ser desenvolvido, na data da reunião apenas existe um ecrã para iniciar e para os ciclos, em conjunto com os contadores que existem no quadro principal do Factory IO. Foi definido que os trabalhos deverão continuar de forma a desenvolver mais o projeto. Ficou registado que existem outros deveres com outras UCs que terão de ser executadas com maior prioridade pelo grupo. </w:t>
      </w:r>
    </w:p>
    <w:p w14:paraId="45F36B14" w14:textId="2A01EF7B" w:rsidR="00672331" w:rsidRDefault="001B5F9F" w:rsidP="00672331">
      <w:pPr>
        <w:pStyle w:val="Avanonormal"/>
        <w:rPr>
          <w:lang w:val="pt-BR"/>
        </w:rPr>
      </w:pPr>
      <w:r>
        <w:rPr>
          <w:lang w:val="pt-BR"/>
        </w:rPr>
        <w:t xml:space="preserve">Ponto Dois – </w:t>
      </w:r>
      <w:r w:rsidR="00101A0D">
        <w:rPr>
          <w:lang w:val="pt-BR"/>
        </w:rPr>
        <w:t>A definição do ciclo de paletização</w:t>
      </w:r>
      <w:r w:rsidR="00672331">
        <w:rPr>
          <w:lang w:val="pt-BR"/>
        </w:rPr>
        <w:t xml:space="preserve"> pelo robo deverá seguir a ideia inicial para colocar 4 peças em cada palete. O trabalho fica pendente devido a falta de horas de contacto com o robô. Assim que existir disponibilidade será testado na sala de automação.</w:t>
      </w:r>
    </w:p>
    <w:p w14:paraId="38121184" w14:textId="2836B8FD" w:rsidR="00672331" w:rsidRDefault="001B5F9F" w:rsidP="00672331">
      <w:pPr>
        <w:pStyle w:val="Avanonormal"/>
        <w:rPr>
          <w:lang w:val="pt-BR"/>
        </w:rPr>
      </w:pPr>
      <w:r>
        <w:rPr>
          <w:lang w:val="pt-BR"/>
        </w:rPr>
        <w:t xml:space="preserve">Ponto Três – </w:t>
      </w:r>
      <w:r w:rsidR="00672331">
        <w:rPr>
          <w:lang w:val="pt-BR"/>
        </w:rPr>
        <w:t>As tarefas definidas continuam atribuidas de igual modo, atribuindo adicionalmente a execução dos GRAFCETs ao João Domimngues, e a realzição do relatório por todos os membros do grupo. Foi definido que a lógica de programação será desenvolvida em Ladder e ST, conforme necessidade e praticabilidade.</w:t>
      </w:r>
    </w:p>
    <w:p w14:paraId="465D786B" w14:textId="55A1394A" w:rsidR="000E7EBF" w:rsidRDefault="000E7EBF" w:rsidP="001B5F9F">
      <w:pPr>
        <w:pStyle w:val="Avanonormal"/>
        <w:rPr>
          <w:lang w:val="pt-BR"/>
        </w:rPr>
      </w:pPr>
      <w:r>
        <w:rPr>
          <w:lang w:val="pt-BR"/>
        </w:rPr>
        <w:t xml:space="preserve">Ponto </w:t>
      </w:r>
      <w:r w:rsidR="00101A0D">
        <w:rPr>
          <w:lang w:val="pt-BR"/>
        </w:rPr>
        <w:t>Quatro</w:t>
      </w:r>
      <w:r>
        <w:rPr>
          <w:lang w:val="pt-BR"/>
        </w:rPr>
        <w:t xml:space="preserve"> – A proxima reunião será feita a </w:t>
      </w:r>
      <w:r w:rsidR="00101A0D">
        <w:rPr>
          <w:lang w:val="pt-BR"/>
        </w:rPr>
        <w:t>31</w:t>
      </w:r>
      <w:r>
        <w:rPr>
          <w:lang w:val="pt-BR"/>
        </w:rPr>
        <w:t>/0</w:t>
      </w:r>
      <w:r w:rsidR="00101A0D">
        <w:rPr>
          <w:lang w:val="pt-BR"/>
        </w:rPr>
        <w:t>5</w:t>
      </w:r>
      <w:r>
        <w:rPr>
          <w:lang w:val="pt-BR"/>
        </w:rPr>
        <w:t>/2026 as 15:00h pelo Discord.</w:t>
      </w:r>
    </w:p>
    <w:p w14:paraId="738E26F4" w14:textId="676F0A1D" w:rsidR="00A05EF7" w:rsidRPr="008A36BD" w:rsidRDefault="000E7EBF" w:rsidP="00C208FD">
      <w:pPr>
        <w:pStyle w:val="Avanonormal"/>
        <w:rPr>
          <w:lang w:val="pt-BR"/>
        </w:rPr>
      </w:pPr>
      <w:r>
        <w:rPr>
          <w:lang w:val="pt-BR"/>
        </w:rPr>
        <w:t>Sem mais assunto a reunião foi encerrada.</w:t>
      </w:r>
    </w:p>
    <w:sectPr w:rsidR="00A05EF7" w:rsidRPr="008A36BD" w:rsidSect="00226349">
      <w:head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BE3A" w14:textId="77777777" w:rsidR="00D266FC" w:rsidRDefault="00D266FC">
      <w:pPr>
        <w:spacing w:after="0" w:line="240" w:lineRule="auto"/>
      </w:pPr>
      <w:r>
        <w:separator/>
      </w:r>
    </w:p>
    <w:p w14:paraId="7BC68990" w14:textId="77777777" w:rsidR="00D266FC" w:rsidRDefault="00D266FC"/>
  </w:endnote>
  <w:endnote w:type="continuationSeparator" w:id="0">
    <w:p w14:paraId="119ACF89" w14:textId="77777777" w:rsidR="00D266FC" w:rsidRDefault="00D266FC">
      <w:pPr>
        <w:spacing w:after="0" w:line="240" w:lineRule="auto"/>
      </w:pPr>
      <w:r>
        <w:continuationSeparator/>
      </w:r>
    </w:p>
    <w:p w14:paraId="7B186447" w14:textId="77777777" w:rsidR="00D266FC" w:rsidRDefault="00D266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0FED" w14:textId="77777777" w:rsidR="00D266FC" w:rsidRDefault="00D266FC">
      <w:pPr>
        <w:spacing w:after="0" w:line="240" w:lineRule="auto"/>
      </w:pPr>
      <w:r>
        <w:separator/>
      </w:r>
    </w:p>
    <w:p w14:paraId="3C19B8E3" w14:textId="77777777" w:rsidR="00D266FC" w:rsidRDefault="00D266FC"/>
  </w:footnote>
  <w:footnote w:type="continuationSeparator" w:id="0">
    <w:p w14:paraId="62200268" w14:textId="77777777" w:rsidR="00D266FC" w:rsidRDefault="00D266FC">
      <w:pPr>
        <w:spacing w:after="0" w:line="240" w:lineRule="auto"/>
      </w:pPr>
      <w:r>
        <w:continuationSeparator/>
      </w:r>
    </w:p>
    <w:p w14:paraId="01093F34" w14:textId="77777777" w:rsidR="00D266FC" w:rsidRDefault="00D266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BD38" w14:textId="77777777" w:rsidR="00934E9A" w:rsidRDefault="00000000">
    <w:pPr>
      <w:pStyle w:val="Cabealho"/>
    </w:pPr>
    <w:sdt>
      <w:sdtPr>
        <w:alias w:val="Nome da organização:"/>
        <w:tag w:val=""/>
        <w:id w:val="-142659844"/>
        <w:placeholder>
          <w:docPart w:val="422EFDE4309B48539CC8737B74FCDA2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Content>
        <w:r w:rsidR="00CB4FBB">
          <w:rPr>
            <w:lang w:val="pt-BR" w:bidi="pt-BR"/>
          </w:rPr>
          <w:t>Nome da organização</w:t>
        </w:r>
      </w:sdtContent>
    </w:sdt>
  </w:p>
  <w:p w14:paraId="0509C52B" w14:textId="59A87939" w:rsidR="00934E9A" w:rsidRDefault="00000000">
    <w:pPr>
      <w:pStyle w:val="Cabealho"/>
    </w:pPr>
    <w:sdt>
      <w:sdtPr>
        <w:alias w:val="Atas da reunião:"/>
        <w:tag w:val="Atas da reunião:"/>
        <w:id w:val="-1760127990"/>
        <w:placeholder>
          <w:docPart w:val="EDF4ACA034334E61B7DF36E888C4047D"/>
        </w:placeholder>
        <w:temporary/>
        <w:showingPlcHdr/>
        <w15:appearance w15:val="hidden"/>
      </w:sdtPr>
      <w:sdtContent>
        <w:r w:rsidR="00A05EF7">
          <w:rPr>
            <w:lang w:val="pt-BR" w:bidi="pt-BR"/>
          </w:rPr>
          <w:t>Atas da reunião</w:t>
        </w:r>
      </w:sdtContent>
    </w:sdt>
    <w:r w:rsidR="00A05EF7">
      <w:rPr>
        <w:lang w:val="pt-BR" w:bidi="pt-BR"/>
      </w:rPr>
      <w:t xml:space="preserve">, </w:t>
    </w:r>
    <w:sdt>
      <w:sdtPr>
        <w:alias w:val="Data:"/>
        <w:tag w:val=""/>
        <w:id w:val="-1612037418"/>
        <w:placeholder>
          <w:docPart w:val="864C01BF53EA40AD96408B12231ED949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r w:rsidR="00101A0D">
          <w:t>26/04/2026 – 15:00h</w:t>
        </w:r>
      </w:sdtContent>
    </w:sdt>
  </w:p>
  <w:p w14:paraId="62DDC275" w14:textId="77777777" w:rsidR="00934E9A" w:rsidRDefault="006A6EE0">
    <w:pPr>
      <w:pStyle w:val="Cabealho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E45BB9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anumerada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B6389A"/>
    <w:multiLevelType w:val="hybridMultilevel"/>
    <w:tmpl w:val="7206BD0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5095486">
    <w:abstractNumId w:val="8"/>
  </w:num>
  <w:num w:numId="2" w16cid:durableId="1806119333">
    <w:abstractNumId w:val="9"/>
  </w:num>
  <w:num w:numId="3" w16cid:durableId="336461902">
    <w:abstractNumId w:val="7"/>
  </w:num>
  <w:num w:numId="4" w16cid:durableId="280646673">
    <w:abstractNumId w:val="6"/>
  </w:num>
  <w:num w:numId="5" w16cid:durableId="493642084">
    <w:abstractNumId w:val="5"/>
  </w:num>
  <w:num w:numId="6" w16cid:durableId="1918006623">
    <w:abstractNumId w:val="4"/>
  </w:num>
  <w:num w:numId="7" w16cid:durableId="590241263">
    <w:abstractNumId w:val="3"/>
  </w:num>
  <w:num w:numId="8" w16cid:durableId="816268467">
    <w:abstractNumId w:val="2"/>
  </w:num>
  <w:num w:numId="9" w16cid:durableId="782698454">
    <w:abstractNumId w:val="1"/>
  </w:num>
  <w:num w:numId="10" w16cid:durableId="291524770">
    <w:abstractNumId w:val="0"/>
  </w:num>
  <w:num w:numId="11" w16cid:durableId="1160541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3E"/>
    <w:rsid w:val="00053CAE"/>
    <w:rsid w:val="00082086"/>
    <w:rsid w:val="00084341"/>
    <w:rsid w:val="00096ECE"/>
    <w:rsid w:val="000E44C0"/>
    <w:rsid w:val="000E7EBF"/>
    <w:rsid w:val="00101A0D"/>
    <w:rsid w:val="0010443C"/>
    <w:rsid w:val="00164BA3"/>
    <w:rsid w:val="001B49A6"/>
    <w:rsid w:val="001B5F9F"/>
    <w:rsid w:val="00202018"/>
    <w:rsid w:val="002128C8"/>
    <w:rsid w:val="00217F5E"/>
    <w:rsid w:val="00226349"/>
    <w:rsid w:val="002A7720"/>
    <w:rsid w:val="002B5A3C"/>
    <w:rsid w:val="0034153E"/>
    <w:rsid w:val="0034332A"/>
    <w:rsid w:val="003C17E2"/>
    <w:rsid w:val="00416A86"/>
    <w:rsid w:val="0042182F"/>
    <w:rsid w:val="004D4719"/>
    <w:rsid w:val="004F1F57"/>
    <w:rsid w:val="00567E50"/>
    <w:rsid w:val="00672331"/>
    <w:rsid w:val="006A2514"/>
    <w:rsid w:val="006A6EE0"/>
    <w:rsid w:val="006B1778"/>
    <w:rsid w:val="006B674E"/>
    <w:rsid w:val="006E6AA5"/>
    <w:rsid w:val="007123B4"/>
    <w:rsid w:val="007C60BC"/>
    <w:rsid w:val="007F00D1"/>
    <w:rsid w:val="0083769E"/>
    <w:rsid w:val="00884772"/>
    <w:rsid w:val="008A36BD"/>
    <w:rsid w:val="00934E9A"/>
    <w:rsid w:val="00942F77"/>
    <w:rsid w:val="009A27A1"/>
    <w:rsid w:val="009F0A3E"/>
    <w:rsid w:val="009F1098"/>
    <w:rsid w:val="00A05EF7"/>
    <w:rsid w:val="00A7005F"/>
    <w:rsid w:val="00A8223B"/>
    <w:rsid w:val="00B273A3"/>
    <w:rsid w:val="00B4026D"/>
    <w:rsid w:val="00B93153"/>
    <w:rsid w:val="00BF438E"/>
    <w:rsid w:val="00C208FD"/>
    <w:rsid w:val="00C9192D"/>
    <w:rsid w:val="00CB4FBB"/>
    <w:rsid w:val="00D03E76"/>
    <w:rsid w:val="00D266FC"/>
    <w:rsid w:val="00DD7A5E"/>
    <w:rsid w:val="00E31AB2"/>
    <w:rsid w:val="00E45BB9"/>
    <w:rsid w:val="00E81D49"/>
    <w:rsid w:val="00EB10DA"/>
    <w:rsid w:val="00EB5064"/>
    <w:rsid w:val="00F23D38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39AA7"/>
  <w15:chartTrackingRefBased/>
  <w15:docId w15:val="{F366E9FC-C9B6-48A8-9989-DE9F5DF2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arte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a">
    <w:name w:val="Date"/>
    <w:basedOn w:val="Normal"/>
    <w:next w:val="Normal"/>
    <w:link w:val="DataCarter"/>
    <w:uiPriority w:val="1"/>
    <w:qFormat/>
    <w:pPr>
      <w:spacing w:before="80" w:line="240" w:lineRule="auto"/>
    </w:pPr>
  </w:style>
  <w:style w:type="character" w:customStyle="1" w:styleId="DataCarter">
    <w:name w:val="Data Caráter"/>
    <w:basedOn w:val="Tipodeletrapredefinidodopargrafo"/>
    <w:link w:val="Data"/>
    <w:uiPriority w:val="1"/>
    <w:rPr>
      <w:spacing w:val="4"/>
      <w:sz w:val="22"/>
      <w:szCs w:val="20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spacing w:val="4"/>
      <w:sz w:val="22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C288B"/>
    <w:rPr>
      <w:color w:val="404040" w:themeColor="text1" w:themeTint="BF"/>
      <w:sz w:val="22"/>
    </w:rPr>
  </w:style>
  <w:style w:type="paragraph" w:styleId="Listanumerada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emEspaament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D03E76"/>
  </w:style>
  <w:style w:type="paragraph" w:styleId="Textodebloco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D03E76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D03E76"/>
    <w:rPr>
      <w:spacing w:val="4"/>
      <w:sz w:val="22"/>
      <w:szCs w:val="20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D03E76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D03E76"/>
    <w:rPr>
      <w:spacing w:val="4"/>
      <w:sz w:val="22"/>
      <w:szCs w:val="20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D03E76"/>
    <w:rPr>
      <w:spacing w:val="4"/>
      <w:sz w:val="22"/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D03E76"/>
    <w:pPr>
      <w:spacing w:after="24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D03E76"/>
    <w:rPr>
      <w:spacing w:val="4"/>
      <w:sz w:val="22"/>
      <w:szCs w:val="20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D03E76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D03E76"/>
    <w:rPr>
      <w:spacing w:val="4"/>
      <w:sz w:val="22"/>
      <w:szCs w:val="20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D03E76"/>
    <w:rPr>
      <w:spacing w:val="4"/>
      <w:sz w:val="22"/>
      <w:szCs w:val="20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D03E76"/>
    <w:rPr>
      <w:spacing w:val="4"/>
      <w:sz w:val="22"/>
      <w:szCs w:val="20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D03E76"/>
    <w:rPr>
      <w:spacing w:val="4"/>
      <w:sz w:val="22"/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Rematedecarta">
    <w:name w:val="Closing"/>
    <w:basedOn w:val="Normal"/>
    <w:link w:val="RematedecartaCarte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RematedecartaCarter">
    <w:name w:val="Remate de carta Caráter"/>
    <w:basedOn w:val="Tipodeletrapredefinidodopargrafo"/>
    <w:link w:val="Rematedecarta"/>
    <w:uiPriority w:val="1"/>
    <w:semiHidden/>
    <w:rsid w:val="00D03E76"/>
    <w:rPr>
      <w:spacing w:val="4"/>
      <w:sz w:val="22"/>
      <w:szCs w:val="20"/>
    </w:rPr>
  </w:style>
  <w:style w:type="table" w:styleId="GrelhaColorida">
    <w:name w:val="Colorful Grid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D03E76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03E76"/>
    <w:pPr>
      <w:spacing w:line="240" w:lineRule="auto"/>
    </w:p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03E76"/>
    <w:rPr>
      <w:spacing w:val="4"/>
      <w:sz w:val="22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03E76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03E76"/>
    <w:rPr>
      <w:b/>
      <w:bCs/>
      <w:spacing w:val="4"/>
      <w:sz w:val="22"/>
      <w:szCs w:val="20"/>
    </w:rPr>
  </w:style>
  <w:style w:type="table" w:styleId="ListaEscura">
    <w:name w:val="Dark List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D03E76"/>
    <w:rPr>
      <w:spacing w:val="4"/>
      <w:sz w:val="22"/>
      <w:szCs w:val="20"/>
    </w:rPr>
  </w:style>
  <w:style w:type="character" w:styleId="nfase">
    <w:name w:val="Emphasis"/>
    <w:basedOn w:val="Tipodeletrapredefinidodopargrafo"/>
    <w:uiPriority w:val="1"/>
    <w:semiHidden/>
    <w:unhideWhenUsed/>
    <w:rsid w:val="00D03E76"/>
    <w:rPr>
      <w:i/>
      <w:iCs/>
      <w:sz w:val="22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03E76"/>
    <w:rPr>
      <w:sz w:val="22"/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03E76"/>
    <w:rPr>
      <w:spacing w:val="4"/>
      <w:sz w:val="22"/>
      <w:szCs w:val="20"/>
    </w:rPr>
  </w:style>
  <w:style w:type="paragraph" w:styleId="Destinatrio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Rodap">
    <w:name w:val="footer"/>
    <w:basedOn w:val="Normal"/>
    <w:link w:val="RodapCarte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03E76"/>
    <w:rPr>
      <w:spacing w:val="4"/>
      <w:sz w:val="22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03E76"/>
    <w:rPr>
      <w:sz w:val="22"/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3E76"/>
    <w:rPr>
      <w:spacing w:val="4"/>
      <w:sz w:val="22"/>
      <w:szCs w:val="20"/>
    </w:rPr>
  </w:style>
  <w:style w:type="table" w:styleId="TabeladeGrelha1Clara">
    <w:name w:val="Grid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3">
    <w:name w:val="Grid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Tipodeletrapredefinidodopargraf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D03E76"/>
    <w:rPr>
      <w:sz w:val="22"/>
    </w:rPr>
  </w:style>
  <w:style w:type="paragraph" w:styleId="EndereoHTML">
    <w:name w:val="HTML Address"/>
    <w:basedOn w:val="Normal"/>
    <w:link w:val="EndereoHTMLCarte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oHTML">
    <w:name w:val="HTML Cite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Hiperligao">
    <w:name w:val="Hyperlink"/>
    <w:basedOn w:val="Tipodeletrapredefinidodopargrafo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GrelhaClara">
    <w:name w:val="Light Grid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acommarca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GrelhaMdia1">
    <w:name w:val="Medium Grid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Tipodeletrapredefinidodopargraf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D03E76"/>
    <w:rPr>
      <w:sz w:val="22"/>
    </w:rPr>
  </w:style>
  <w:style w:type="table" w:styleId="SimplesTabela1">
    <w:name w:val="Plain Table 1"/>
    <w:basedOn w:val="Tabe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Inciodecarta">
    <w:name w:val="Salutation"/>
    <w:basedOn w:val="Normal"/>
    <w:next w:val="Normal"/>
    <w:link w:val="InciodecartaCarter"/>
    <w:uiPriority w:val="1"/>
    <w:semiHidden/>
    <w:unhideWhenUsed/>
    <w:qFormat/>
    <w:rsid w:val="00D03E76"/>
  </w:style>
  <w:style w:type="character" w:customStyle="1" w:styleId="InciodecartaCarter">
    <w:name w:val="Início de carta Caráter"/>
    <w:basedOn w:val="Tipodeletrapredefinidodopargrafo"/>
    <w:link w:val="Inciodecarta"/>
    <w:uiPriority w:val="1"/>
    <w:semiHidden/>
    <w:rsid w:val="00D03E76"/>
    <w:rPr>
      <w:spacing w:val="4"/>
      <w:sz w:val="22"/>
      <w:szCs w:val="20"/>
    </w:rPr>
  </w:style>
  <w:style w:type="paragraph" w:styleId="Assinatura">
    <w:name w:val="Signature"/>
    <w:basedOn w:val="Normal"/>
    <w:link w:val="AssinaturaCarte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AssinaturaCarter">
    <w:name w:val="Assinatura Caráter"/>
    <w:basedOn w:val="Tipodeletrapredefinidodopargrafo"/>
    <w:link w:val="Assinatura"/>
    <w:uiPriority w:val="1"/>
    <w:semiHidden/>
    <w:rsid w:val="00D03E76"/>
    <w:rPr>
      <w:spacing w:val="4"/>
      <w:sz w:val="22"/>
      <w:szCs w:val="20"/>
    </w:rPr>
  </w:style>
  <w:style w:type="character" w:styleId="HiperligaoInteligente">
    <w:name w:val="Smart Hyperlink"/>
    <w:basedOn w:val="Tipodeletrapredefinidodopargrafo"/>
    <w:uiPriority w:val="99"/>
    <w:semiHidden/>
    <w:unhideWhenUsed/>
    <w:rsid w:val="00D03E76"/>
    <w:rPr>
      <w:sz w:val="22"/>
      <w:u w:val="dotted"/>
    </w:rPr>
  </w:style>
  <w:style w:type="character" w:styleId="Forte">
    <w:name w:val="Strong"/>
    <w:basedOn w:val="Tipodeletrapredefinidodopargrafo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arte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te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o%20Carlos\Desktop\Lab_2-Automation\Atas\Template_A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EB9BFE64B543C2AB55E70D52F572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FE5AF5-F16C-4BF0-BD17-777957FDFAFF}"/>
      </w:docPartPr>
      <w:docPartBody>
        <w:p w:rsidR="00D03530" w:rsidRDefault="00D03530">
          <w:pPr>
            <w:pStyle w:val="A4EB9BFE64B543C2AB55E70D52F57262"/>
          </w:pPr>
          <w:r>
            <w:rPr>
              <w:lang w:val="pt-BR" w:bidi="pt-BR"/>
            </w:rPr>
            <w:t>Ata da reunião</w:t>
          </w:r>
        </w:p>
      </w:docPartBody>
    </w:docPart>
    <w:docPart>
      <w:docPartPr>
        <w:name w:val="35E31C07B4844338BC103043F162B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CF71FA-E0D8-41BE-B008-378F705100E4}"/>
      </w:docPartPr>
      <w:docPartBody>
        <w:p w:rsidR="00D03530" w:rsidRDefault="00D03530">
          <w:pPr>
            <w:pStyle w:val="35E31C07B4844338BC103043F162B8A9"/>
          </w:pPr>
          <w:r>
            <w:rPr>
              <w:lang w:val="pt-BR" w:bidi="pt-BR"/>
            </w:rPr>
            <w:t>Data da reunião</w:t>
          </w:r>
        </w:p>
      </w:docPartBody>
    </w:docPart>
    <w:docPart>
      <w:docPartPr>
        <w:name w:val="B3019E041D1B4EDBB46438B4581445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9FCB57-C22C-4782-A3DD-418B6069CC3B}"/>
      </w:docPartPr>
      <w:docPartBody>
        <w:p w:rsidR="00D03530" w:rsidRDefault="00D03530">
          <w:pPr>
            <w:pStyle w:val="B3019E041D1B4EDBB46438B4581445AF"/>
          </w:pPr>
          <w:r>
            <w:rPr>
              <w:lang w:val="pt-BR" w:bidi="pt-BR"/>
            </w:rPr>
            <w:t>Presenças:</w:t>
          </w:r>
        </w:p>
      </w:docPartBody>
    </w:docPart>
    <w:docPart>
      <w:docPartPr>
        <w:name w:val="93670B05230644C6AE5F0F9E728A3E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CB903D-797C-46DC-91A0-F9A13650B2B8}"/>
      </w:docPartPr>
      <w:docPartBody>
        <w:p w:rsidR="00D03530" w:rsidRDefault="00D03530">
          <w:pPr>
            <w:pStyle w:val="93670B05230644C6AE5F0F9E728A3E17"/>
          </w:pPr>
          <w:r>
            <w:rPr>
              <w:lang w:val="pt-BR" w:bidi="pt-BR"/>
            </w:rPr>
            <w:t>Discussão</w:t>
          </w:r>
        </w:p>
      </w:docPartBody>
    </w:docPart>
    <w:docPart>
      <w:docPartPr>
        <w:name w:val="422EFDE4309B48539CC8737B74FCDA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57F906-F230-418D-8FEA-2044F06BCAD3}"/>
      </w:docPartPr>
      <w:docPartBody>
        <w:p w:rsidR="00D03530" w:rsidRDefault="00D03530">
          <w:pPr>
            <w:pStyle w:val="422EFDE4309B48539CC8737B74FCDA2B"/>
          </w:pPr>
          <w:r>
            <w:rPr>
              <w:lang w:val="pt-BR" w:bidi="pt-BR"/>
            </w:rPr>
            <w:t>Resuma as discussões sobre cada tópico, insira a conclusão e atribua os itens para ação.</w:t>
          </w:r>
        </w:p>
      </w:docPartBody>
    </w:docPart>
    <w:docPart>
      <w:docPartPr>
        <w:name w:val="864C01BF53EA40AD96408B12231ED9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5B37BB-9E60-4176-8A22-9E68BAA77F8A}"/>
      </w:docPartPr>
      <w:docPartBody>
        <w:p w:rsidR="00D03530" w:rsidRDefault="00D03530">
          <w:pPr>
            <w:pStyle w:val="864C01BF53EA40AD96408B12231ED949"/>
          </w:pPr>
          <w:r>
            <w:rPr>
              <w:lang w:val="pt-BR" w:bidi="pt-BR"/>
            </w:rPr>
            <w:t>Mesa redonda</w:t>
          </w:r>
        </w:p>
      </w:docPartBody>
    </w:docPart>
    <w:docPart>
      <w:docPartPr>
        <w:name w:val="EDF4ACA034334E61B7DF36E888C404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284D7D-7DEB-4987-AA9C-9A5BA44DFB30}"/>
      </w:docPartPr>
      <w:docPartBody>
        <w:p w:rsidR="00D03530" w:rsidRDefault="00D03530">
          <w:pPr>
            <w:pStyle w:val="EDF4ACA034334E61B7DF36E888C4047D"/>
          </w:pPr>
          <w:r>
            <w:rPr>
              <w:lang w:val="pt-BR" w:bidi="pt-BR"/>
            </w:rPr>
            <w:t>Resuma o status de cada área/departamento.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30"/>
    <w:rsid w:val="000259D4"/>
    <w:rsid w:val="004F1F57"/>
    <w:rsid w:val="009F1098"/>
    <w:rsid w:val="00A90358"/>
    <w:rsid w:val="00D0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4EB9BFE64B543C2AB55E70D52F57262">
    <w:name w:val="A4EB9BFE64B543C2AB55E70D52F57262"/>
  </w:style>
  <w:style w:type="paragraph" w:customStyle="1" w:styleId="35E31C07B4844338BC103043F162B8A9">
    <w:name w:val="35E31C07B4844338BC103043F162B8A9"/>
  </w:style>
  <w:style w:type="paragraph" w:customStyle="1" w:styleId="B3019E041D1B4EDBB46438B4581445AF">
    <w:name w:val="B3019E041D1B4EDBB46438B4581445AF"/>
  </w:style>
  <w:style w:type="paragraph" w:customStyle="1" w:styleId="93670B05230644C6AE5F0F9E728A3E17">
    <w:name w:val="93670B05230644C6AE5F0F9E728A3E17"/>
  </w:style>
  <w:style w:type="paragraph" w:customStyle="1" w:styleId="422EFDE4309B48539CC8737B74FCDA2B">
    <w:name w:val="422EFDE4309B48539CC8737B74FCDA2B"/>
  </w:style>
  <w:style w:type="paragraph" w:customStyle="1" w:styleId="864C01BF53EA40AD96408B12231ED949">
    <w:name w:val="864C01BF53EA40AD96408B12231ED949"/>
  </w:style>
  <w:style w:type="paragraph" w:customStyle="1" w:styleId="EDF4ACA034334E61B7DF36E888C4047D">
    <w:name w:val="EDF4ACA034334E61B7DF36E888C404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186FB8A434364A933FEC9C8471EB6B" ma:contentTypeVersion="18" ma:contentTypeDescription="Create a new document." ma:contentTypeScope="" ma:versionID="438531c8eca44e3fa1a96472d623b211">
  <xsd:schema xmlns:xsd="http://www.w3.org/2001/XMLSchema" xmlns:xs="http://www.w3.org/2001/XMLSchema" xmlns:p="http://schemas.microsoft.com/office/2006/metadata/properties" xmlns:ns3="d48b3d40-d1bd-41dd-bb99-a5ec0f4db74b" xmlns:ns4="d9a46a2e-4f20-4c8d-9663-9316b184a2f8" targetNamespace="http://schemas.microsoft.com/office/2006/metadata/properties" ma:root="true" ma:fieldsID="4e594abb3bdbc47c4a4fecfa1d8f728e" ns3:_="" ns4:_="">
    <xsd:import namespace="d48b3d40-d1bd-41dd-bb99-a5ec0f4db74b"/>
    <xsd:import namespace="d9a46a2e-4f20-4c8d-9663-9316b184a2f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b3d40-d1bd-41dd-bb99-a5ec0f4db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46a2e-4f20-4c8d-9663-9316b184a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a46a2e-4f20-4c8d-9663-9316b184a2f8" xsi:nil="true"/>
  </documentManagement>
</p:properties>
</file>

<file path=customXml/itemProps1.xml><?xml version="1.0" encoding="utf-8"?>
<ds:datastoreItem xmlns:ds="http://schemas.openxmlformats.org/officeDocument/2006/customXml" ds:itemID="{3CDAA538-3549-4F40-8875-8EEA34957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b3d40-d1bd-41dd-bb99-a5ec0f4db74b"/>
    <ds:schemaRef ds:uri="d9a46a2e-4f20-4c8d-9663-9316b184a2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DA8A03-A4CC-4B06-99CA-618F1AF17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3FE6C-FE29-43BE-B019-050012B098F5}">
  <ds:schemaRefs>
    <ds:schemaRef ds:uri="http://schemas.microsoft.com/office/2006/metadata/properties"/>
    <ds:schemaRef ds:uri="http://schemas.microsoft.com/office/infopath/2007/PartnerControls"/>
    <ds:schemaRef ds:uri="d9a46a2e-4f20-4c8d-9663-9316b184a2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Template_Ata.dotx</Template>
  <TotalTime>18</TotalTime>
  <Pages>1</Pages>
  <Words>256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Carlos</dc:creator>
  <cp:keywords>26/04/2026 – 15:00h</cp:keywords>
  <dc:description/>
  <cp:lastModifiedBy>João Carlos Arantes Domingues</cp:lastModifiedBy>
  <cp:revision>3</cp:revision>
  <cp:lastPrinted>2026-06-15T17:55:00Z</cp:lastPrinted>
  <dcterms:created xsi:type="dcterms:W3CDTF">2026-06-15T17:58:00Z</dcterms:created>
  <dcterms:modified xsi:type="dcterms:W3CDTF">2026-06-15T18:13:00Z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0x010100AB186FB8A434364A933FEC9C8471EB6B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